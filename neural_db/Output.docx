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Python via .NET 23.7.0 -->
  <w:body>
    <w:p>
      <w:r>
        <w:rPr>
          <w:b/>
          <w:color w:val="FF0000"/>
          <w:sz w:val="24"/>
        </w:rPr>
        <w:t>Evaluation Only. Created with Aspose.Words. Copyright 2003-2023 Aspose Pty Ltd.</w:t>
      </w:r>
    </w:p>
    <w:p>
      <w:pPr>
        <w:bidi w:val="0"/>
        <w:spacing w:before="1233" w:after="0" w:line="531" w:lineRule="atLeast"/>
        <w:ind w:left="1480" w:right="-200" w:firstLine="0"/>
        <w:jc w:val="both"/>
        <w:outlineLvl w:val="9"/>
        <w:rPr>
          <w:rFonts w:ascii="Times New Roman" w:eastAsia="Times New Roman" w:hAnsi="Times New Roman" w:cs="Times New Roman"/>
          <w:sz w:val="48"/>
          <w:szCs w:val="48"/>
        </w:rPr>
      </w:pPr>
      <w:r>
        <w:rPr>
          <w:rFonts w:ascii="Times New Roman" w:eastAsia="Times New Roman" w:hAnsi="Times New Roman" w:cs="Times New Roman"/>
          <w:b/>
          <w:bCs/>
          <w:i w:val="0"/>
          <w:iCs w:val="0"/>
          <w:strike w:val="0"/>
          <w:color w:val="D9D9EF"/>
          <w:spacing w:val="0"/>
          <w:sz w:val="48"/>
          <w:szCs w:val="48"/>
          <w:u w:val="none"/>
          <w:shd w:val="clear" w:color="auto" w:fill="004FA9"/>
          <w:rtl w:val="0"/>
        </w:rPr>
        <w:t>SECTION I</w:t>
      </w:r>
      <w:r>
        <w:rPr>
          <w:rFonts w:ascii="Times New Roman" w:eastAsia="Times New Roman" w:hAnsi="Times New Roman" w:cs="Times New Roman"/>
          <w:b/>
          <w:bCs/>
          <w:i w:val="0"/>
          <w:iCs w:val="0"/>
          <w:strike w:val="0"/>
          <w:color w:val="auto"/>
          <w:spacing w:val="0"/>
          <w:sz w:val="48"/>
          <w:szCs w:val="48"/>
          <w:u w:val="none"/>
          <w:rtl w:val="0"/>
        </w:rPr>
        <w:t xml:space="preserve"> </w: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athGroup" o:spid="_x0000_s1025" type="#_x0000_t75" style="width:608pt;height:11in;margin-top:-55pt;margin-left:0;mso-position-horizontal-relative:page;position:absolute;z-index:-251658240" o:allowincell="f">
            <v:imagedata r:id="rId4" o:title=""/>
            <w10:anchorlock/>
          </v:shape>
        </w:pict>
      </w:r>
      <w:r>
        <w:pict>
          <v:shape id="_x0000_s1026" type="#_x0000_t75" style="width:201.9pt;height:158.55pt;margin-top:58.6pt;margin-left:329.45pt;mso-position-horizontal-relative:page;position:absolute;z-index:-251657216" o:allowincell="f">
            <v:imagedata r:id="rId5" o:title=""/>
            <w10:anchorlock/>
          </v:shape>
        </w:pict>
      </w:r>
    </w:p>
    <w:p>
      <w:pPr>
        <w:bidi w:val="0"/>
        <w:spacing w:before="2136" w:after="0" w:line="398" w:lineRule="atLeast"/>
        <w:ind w:left="1480" w:right="-200" w:firstLine="0"/>
        <w:jc w:val="both"/>
        <w:outlineLvl w:val="9"/>
        <w:rPr>
          <w:rFonts w:ascii="Times New Roman" w:eastAsia="Times New Roman" w:hAnsi="Times New Roman" w:cs="Times New Roman"/>
          <w:sz w:val="36"/>
          <w:szCs w:val="36"/>
        </w:rPr>
      </w:pPr>
      <w:r>
        <w:rPr>
          <w:rFonts w:ascii="Times New Roman" w:eastAsia="Times New Roman" w:hAnsi="Times New Roman" w:cs="Times New Roman"/>
          <w:b/>
          <w:bCs/>
          <w:i w:val="0"/>
          <w:iCs w:val="0"/>
          <w:strike w:val="0"/>
          <w:color w:val="231F20"/>
          <w:spacing w:val="0"/>
          <w:sz w:val="36"/>
          <w:szCs w:val="36"/>
          <w:u w:val="none"/>
          <w:shd w:val="clear" w:color="auto" w:fill="ACB6E1"/>
          <w:rtl w:val="0"/>
        </w:rPr>
        <w:t>EVENTS AND PROCESSES</w:t>
      </w:r>
      <w:r>
        <w:rPr>
          <w:rFonts w:ascii="Times New Roman" w:eastAsia="Times New Roman" w:hAnsi="Times New Roman" w:cs="Times New Roman"/>
          <w:b/>
          <w:bCs/>
          <w:i w:val="0"/>
          <w:iCs w:val="0"/>
          <w:strike w:val="0"/>
          <w:color w:val="auto"/>
          <w:spacing w:val="0"/>
          <w:sz w:val="36"/>
          <w:szCs w:val="36"/>
          <w:u w:val="none"/>
          <w:rtl w:val="0"/>
        </w:rPr>
        <w:t xml:space="preserve"> </w:t>
      </w:r>
    </w:p>
    <w:p>
      <w:pPr>
        <w:shd w:val="clear" w:color="auto" w:fill="ACB6E1"/>
        <w:bidi w:val="0"/>
        <w:spacing w:before="271" w:after="0" w:line="359" w:lineRule="atLeast"/>
        <w:ind w:left="1520" w:right="1400" w:firstLine="0"/>
        <w:jc w:val="both"/>
        <w:outlineLvl w:val="9"/>
        <w:rPr>
          <w:rFonts w:ascii="Garamond" w:eastAsia="Garamond" w:hAnsi="Garamond" w:cs="Garamond"/>
          <w:sz w:val="26"/>
          <w:szCs w:val="26"/>
        </w:rPr>
      </w:pPr>
      <w:r>
        <w:rPr>
          <w:rFonts w:ascii="Garamond" w:eastAsia="Garamond" w:hAnsi="Garamond" w:cs="Garamond"/>
          <w:b w:val="0"/>
          <w:bCs w:val="0"/>
          <w:i w:val="0"/>
          <w:iCs w:val="0"/>
          <w:strike w:val="0"/>
          <w:color w:val="231F20"/>
          <w:spacing w:val="1"/>
          <w:sz w:val="26"/>
          <w:szCs w:val="26"/>
          <w:u w:val="none"/>
          <w:shd w:val="clear" w:color="auto" w:fill="ACB6E1"/>
          <w:rtl w:val="0"/>
        </w:rPr>
        <w:t>In</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1"/>
          <w:sz w:val="26"/>
          <w:szCs w:val="26"/>
          <w:u w:val="none"/>
          <w:shd w:val="clear" w:color="auto" w:fill="ACB6E1"/>
          <w:rtl w:val="0"/>
        </w:rPr>
        <w:t>Section</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1"/>
          <w:sz w:val="26"/>
          <w:szCs w:val="26"/>
          <w:u w:val="none"/>
          <w:shd w:val="clear" w:color="auto" w:fill="ACB6E1"/>
          <w:rtl w:val="0"/>
        </w:rPr>
        <w:t>I,</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1"/>
          <w:sz w:val="26"/>
          <w:szCs w:val="26"/>
          <w:u w:val="none"/>
          <w:shd w:val="clear" w:color="auto" w:fill="ACB6E1"/>
          <w:rtl w:val="0"/>
        </w:rPr>
        <w:t>you</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1"/>
          <w:sz w:val="26"/>
          <w:szCs w:val="26"/>
          <w:u w:val="none"/>
          <w:shd w:val="clear" w:color="auto" w:fill="ACB6E1"/>
          <w:rtl w:val="0"/>
        </w:rPr>
        <w:t>will</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1"/>
          <w:sz w:val="26"/>
          <w:szCs w:val="26"/>
          <w:u w:val="none"/>
          <w:shd w:val="clear" w:color="auto" w:fill="ACB6E1"/>
          <w:rtl w:val="0"/>
        </w:rPr>
        <w:t>read</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1"/>
          <w:sz w:val="26"/>
          <w:szCs w:val="26"/>
          <w:u w:val="none"/>
          <w:shd w:val="clear" w:color="auto" w:fill="ACB6E1"/>
          <w:rtl w:val="0"/>
        </w:rPr>
        <w:t>about</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1"/>
          <w:sz w:val="26"/>
          <w:szCs w:val="26"/>
          <w:u w:val="none"/>
          <w:shd w:val="clear" w:color="auto" w:fill="ACB6E1"/>
          <w:rtl w:val="0"/>
        </w:rPr>
        <w:t>the</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1"/>
          <w:sz w:val="26"/>
          <w:szCs w:val="26"/>
          <w:u w:val="none"/>
          <w:shd w:val="clear" w:color="auto" w:fill="ACB6E1"/>
          <w:rtl w:val="0"/>
        </w:rPr>
        <w:t>French</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1"/>
          <w:sz w:val="26"/>
          <w:szCs w:val="26"/>
          <w:u w:val="none"/>
          <w:shd w:val="clear" w:color="auto" w:fill="ACB6E1"/>
          <w:rtl w:val="0"/>
        </w:rPr>
        <w:t>Revolution,</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1"/>
          <w:sz w:val="26"/>
          <w:szCs w:val="26"/>
          <w:u w:val="none"/>
          <w:shd w:val="clear" w:color="auto" w:fill="ACB6E1"/>
          <w:rtl w:val="0"/>
        </w:rPr>
        <w:t>the</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1"/>
          <w:sz w:val="26"/>
          <w:szCs w:val="26"/>
          <w:u w:val="none"/>
          <w:shd w:val="clear" w:color="auto" w:fill="ACB6E1"/>
          <w:rtl w:val="0"/>
        </w:rPr>
        <w:t>Russian</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1"/>
          <w:sz w:val="26"/>
          <w:szCs w:val="26"/>
          <w:u w:val="none"/>
          <w:shd w:val="clear" w:color="auto" w:fill="ACB6E1"/>
          <w:rtl w:val="0"/>
        </w:rPr>
        <w:t xml:space="preserve">Revolution, </w:t>
      </w:r>
      <w:r>
        <w:rPr>
          <w:rFonts w:ascii="Garamond" w:eastAsia="Garamond" w:hAnsi="Garamond" w:cs="Garamond"/>
          <w:b w:val="0"/>
          <w:bCs w:val="0"/>
          <w:i w:val="0"/>
          <w:iCs w:val="0"/>
          <w:strike w:val="0"/>
          <w:color w:val="231F20"/>
          <w:spacing w:val="2"/>
          <w:sz w:val="26"/>
          <w:szCs w:val="26"/>
          <w:u w:val="none"/>
          <w:shd w:val="clear" w:color="auto" w:fill="ACB6E1"/>
          <w:rtl w:val="0"/>
        </w:rPr>
        <w:t>and</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2"/>
          <w:sz w:val="26"/>
          <w:szCs w:val="26"/>
          <w:u w:val="none"/>
          <w:shd w:val="clear" w:color="auto" w:fill="ACB6E1"/>
          <w:rtl w:val="0"/>
        </w:rPr>
        <w:t>the</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2"/>
          <w:sz w:val="26"/>
          <w:szCs w:val="26"/>
          <w:u w:val="none"/>
          <w:shd w:val="clear" w:color="auto" w:fill="ACB6E1"/>
          <w:rtl w:val="0"/>
        </w:rPr>
        <w:t>rise</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2"/>
          <w:sz w:val="26"/>
          <w:szCs w:val="26"/>
          <w:u w:val="none"/>
          <w:shd w:val="clear" w:color="auto" w:fill="ACB6E1"/>
          <w:rtl w:val="0"/>
        </w:rPr>
        <w:t>of</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2"/>
          <w:sz w:val="26"/>
          <w:szCs w:val="26"/>
          <w:u w:val="none"/>
          <w:shd w:val="clear" w:color="auto" w:fill="ACB6E1"/>
          <w:rtl w:val="0"/>
        </w:rPr>
        <w:t>Nazism.</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2"/>
          <w:sz w:val="26"/>
          <w:szCs w:val="26"/>
          <w:u w:val="none"/>
          <w:shd w:val="clear" w:color="auto" w:fill="ACB6E1"/>
          <w:rtl w:val="0"/>
        </w:rPr>
        <w:t>In</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2"/>
          <w:sz w:val="26"/>
          <w:szCs w:val="26"/>
          <w:u w:val="none"/>
          <w:shd w:val="clear" w:color="auto" w:fill="ACB6E1"/>
          <w:rtl w:val="0"/>
        </w:rPr>
        <w:t>different</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2"/>
          <w:sz w:val="26"/>
          <w:szCs w:val="26"/>
          <w:u w:val="none"/>
          <w:shd w:val="clear" w:color="auto" w:fill="ACB6E1"/>
          <w:rtl w:val="0"/>
        </w:rPr>
        <w:t>ways</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2"/>
          <w:sz w:val="26"/>
          <w:szCs w:val="26"/>
          <w:u w:val="none"/>
          <w:shd w:val="clear" w:color="auto" w:fill="ACB6E1"/>
          <w:rtl w:val="0"/>
        </w:rPr>
        <w:t>all</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2"/>
          <w:sz w:val="26"/>
          <w:szCs w:val="26"/>
          <w:u w:val="none"/>
          <w:shd w:val="clear" w:color="auto" w:fill="ACB6E1"/>
          <w:rtl w:val="0"/>
        </w:rPr>
        <w:t>these</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2"/>
          <w:sz w:val="26"/>
          <w:szCs w:val="26"/>
          <w:u w:val="none"/>
          <w:shd w:val="clear" w:color="auto" w:fill="ACB6E1"/>
          <w:rtl w:val="0"/>
        </w:rPr>
        <w:t>events</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2"/>
          <w:sz w:val="26"/>
          <w:szCs w:val="26"/>
          <w:u w:val="none"/>
          <w:shd w:val="clear" w:color="auto" w:fill="ACB6E1"/>
          <w:rtl w:val="0"/>
        </w:rPr>
        <w:t>were</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2"/>
          <w:sz w:val="26"/>
          <w:szCs w:val="26"/>
          <w:u w:val="none"/>
          <w:shd w:val="clear" w:color="auto" w:fill="ACB6E1"/>
          <w:rtl w:val="0"/>
        </w:rPr>
        <w:t>important</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2"/>
          <w:sz w:val="26"/>
          <w:szCs w:val="26"/>
          <w:u w:val="none"/>
          <w:shd w:val="clear" w:color="auto" w:fill="ACB6E1"/>
          <w:rtl w:val="0"/>
        </w:rPr>
        <w:t>in</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2"/>
          <w:sz w:val="26"/>
          <w:szCs w:val="26"/>
          <w:u w:val="none"/>
          <w:shd w:val="clear" w:color="auto" w:fill="ACB6E1"/>
          <w:rtl w:val="0"/>
        </w:rPr>
        <w:t xml:space="preserve">the </w:t>
      </w:r>
      <w:r>
        <w:rPr>
          <w:rFonts w:ascii="Garamond" w:eastAsia="Garamond" w:hAnsi="Garamond" w:cs="Garamond"/>
          <w:b w:val="0"/>
          <w:bCs w:val="0"/>
          <w:i w:val="0"/>
          <w:iCs w:val="0"/>
          <w:strike w:val="0"/>
          <w:color w:val="231F20"/>
          <w:spacing w:val="0"/>
          <w:sz w:val="26"/>
          <w:szCs w:val="26"/>
          <w:u w:val="none"/>
          <w:shd w:val="clear" w:color="auto" w:fill="ACB6E1"/>
          <w:rtl w:val="0"/>
        </w:rPr>
        <w:t>making of the modern world.</w:t>
      </w:r>
    </w:p>
    <w:p>
      <w:pPr>
        <w:shd w:val="clear" w:color="auto" w:fill="ACB6E1"/>
        <w:bidi w:val="0"/>
        <w:spacing w:before="272" w:after="0" w:line="359" w:lineRule="atLeast"/>
        <w:ind w:left="1520" w:right="1397" w:firstLine="0"/>
        <w:jc w:val="both"/>
        <w:outlineLvl w:val="9"/>
        <w:rPr>
          <w:rFonts w:ascii="Garamond" w:eastAsia="Garamond" w:hAnsi="Garamond" w:cs="Garamond"/>
          <w:sz w:val="26"/>
          <w:szCs w:val="26"/>
        </w:rPr>
      </w:pPr>
      <w:r>
        <w:rPr>
          <w:rFonts w:ascii="Garamond" w:eastAsia="Garamond" w:hAnsi="Garamond" w:cs="Garamond"/>
          <w:b w:val="0"/>
          <w:bCs w:val="0"/>
          <w:i w:val="0"/>
          <w:iCs w:val="0"/>
          <w:strike w:val="0"/>
          <w:color w:val="231F20"/>
          <w:spacing w:val="1"/>
          <w:sz w:val="26"/>
          <w:szCs w:val="26"/>
          <w:u w:val="none"/>
          <w:shd w:val="clear" w:color="auto" w:fill="ACB6E1"/>
          <w:rtl w:val="0"/>
        </w:rPr>
        <w:t>Chapter</w:t>
      </w:r>
      <w:r>
        <w:rPr>
          <w:rFonts w:ascii="Garamond" w:eastAsia="Garamond" w:hAnsi="Garamond" w:cs="Garamond"/>
          <w:b w:val="0"/>
          <w:bCs w:val="0"/>
          <w:i w:val="0"/>
          <w:iCs w:val="0"/>
          <w:strike w:val="0"/>
          <w:color w:val="231F20"/>
          <w:spacing w:val="0"/>
          <w:sz w:val="26"/>
          <w:szCs w:val="26"/>
          <w:u w:val="none"/>
          <w:shd w:val="clear" w:color="auto" w:fill="ACB6E1"/>
          <w:rtl w:val="0"/>
        </w:rPr>
        <w:t xml:space="preserve"> I </w:t>
      </w:r>
      <w:r>
        <w:rPr>
          <w:rFonts w:ascii="Garamond" w:eastAsia="Garamond" w:hAnsi="Garamond" w:cs="Garamond"/>
          <w:b w:val="0"/>
          <w:bCs w:val="0"/>
          <w:i w:val="0"/>
          <w:iCs w:val="0"/>
          <w:strike w:val="0"/>
          <w:color w:val="231F20"/>
          <w:spacing w:val="1"/>
          <w:sz w:val="26"/>
          <w:szCs w:val="26"/>
          <w:u w:val="none"/>
          <w:shd w:val="clear" w:color="auto" w:fill="ACB6E1"/>
          <w:rtl w:val="0"/>
        </w:rPr>
        <w:t>is</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1"/>
          <w:sz w:val="26"/>
          <w:szCs w:val="26"/>
          <w:u w:val="none"/>
          <w:shd w:val="clear" w:color="auto" w:fill="ACB6E1"/>
          <w:rtl w:val="0"/>
        </w:rPr>
        <w:t>on</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1"/>
          <w:sz w:val="26"/>
          <w:szCs w:val="26"/>
          <w:u w:val="none"/>
          <w:shd w:val="clear" w:color="auto" w:fill="ACB6E1"/>
          <w:rtl w:val="0"/>
        </w:rPr>
        <w:t>the</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1"/>
          <w:sz w:val="26"/>
          <w:szCs w:val="26"/>
          <w:u w:val="none"/>
          <w:shd w:val="clear" w:color="auto" w:fill="ACB6E1"/>
          <w:rtl w:val="0"/>
        </w:rPr>
        <w:t>French</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1"/>
          <w:sz w:val="26"/>
          <w:szCs w:val="26"/>
          <w:u w:val="none"/>
          <w:shd w:val="clear" w:color="auto" w:fill="ACB6E1"/>
          <w:rtl w:val="0"/>
        </w:rPr>
        <w:t>Revolution.</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1"/>
          <w:sz w:val="26"/>
          <w:szCs w:val="26"/>
          <w:u w:val="none"/>
          <w:shd w:val="clear" w:color="auto" w:fill="ACB6E1"/>
          <w:rtl w:val="0"/>
        </w:rPr>
        <w:t>Today</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1"/>
          <w:sz w:val="26"/>
          <w:szCs w:val="26"/>
          <w:u w:val="none"/>
          <w:shd w:val="clear" w:color="auto" w:fill="ACB6E1"/>
          <w:rtl w:val="0"/>
        </w:rPr>
        <w:t>we</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1"/>
          <w:sz w:val="26"/>
          <w:szCs w:val="26"/>
          <w:u w:val="none"/>
          <w:shd w:val="clear" w:color="auto" w:fill="ACB6E1"/>
          <w:rtl w:val="0"/>
        </w:rPr>
        <w:t>often</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1"/>
          <w:sz w:val="26"/>
          <w:szCs w:val="26"/>
          <w:u w:val="none"/>
          <w:shd w:val="clear" w:color="auto" w:fill="ACB6E1"/>
          <w:rtl w:val="0"/>
        </w:rPr>
        <w:t>take</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1"/>
          <w:sz w:val="26"/>
          <w:szCs w:val="26"/>
          <w:u w:val="none"/>
          <w:shd w:val="clear" w:color="auto" w:fill="ACB6E1"/>
          <w:rtl w:val="0"/>
        </w:rPr>
        <w:t>the</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1"/>
          <w:sz w:val="26"/>
          <w:szCs w:val="26"/>
          <w:u w:val="none"/>
          <w:shd w:val="clear" w:color="auto" w:fill="ACB6E1"/>
          <w:rtl w:val="0"/>
        </w:rPr>
        <w:t>ideas</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1"/>
          <w:sz w:val="26"/>
          <w:szCs w:val="26"/>
          <w:u w:val="none"/>
          <w:shd w:val="clear" w:color="auto" w:fill="ACB6E1"/>
          <w:rtl w:val="0"/>
        </w:rPr>
        <w:t>of</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1"/>
          <w:sz w:val="26"/>
          <w:szCs w:val="26"/>
          <w:u w:val="none"/>
          <w:shd w:val="clear" w:color="auto" w:fill="ACB6E1"/>
          <w:rtl w:val="0"/>
        </w:rPr>
        <w:t xml:space="preserve">liberty, </w:t>
      </w:r>
      <w:r>
        <w:rPr>
          <w:rFonts w:ascii="Garamond" w:eastAsia="Garamond" w:hAnsi="Garamond" w:cs="Garamond"/>
          <w:b w:val="0"/>
          <w:bCs w:val="0"/>
          <w:i w:val="0"/>
          <w:iCs w:val="0"/>
          <w:strike w:val="0"/>
          <w:color w:val="231F20"/>
          <w:spacing w:val="0"/>
          <w:sz w:val="26"/>
          <w:szCs w:val="26"/>
          <w:u w:val="none"/>
          <w:shd w:val="clear" w:color="auto" w:fill="ACB6E1"/>
          <w:rtl w:val="0"/>
        </w:rPr>
        <w:t xml:space="preserve">freedom and equality for granted. But we need to remind ourselves that these ideas also have a history. By looking at the French Revolution you will read a small part </w:t>
      </w:r>
      <w:r>
        <w:rPr>
          <w:rFonts w:ascii="Garamond" w:eastAsia="Garamond" w:hAnsi="Garamond" w:cs="Garamond"/>
          <w:b w:val="0"/>
          <w:bCs w:val="0"/>
          <w:i w:val="0"/>
          <w:iCs w:val="0"/>
          <w:strike w:val="0"/>
          <w:color w:val="231F20"/>
          <w:spacing w:val="1"/>
          <w:sz w:val="26"/>
          <w:szCs w:val="26"/>
          <w:u w:val="none"/>
          <w:shd w:val="clear" w:color="auto" w:fill="ACB6E1"/>
          <w:rtl w:val="0"/>
        </w:rPr>
        <w:t>of</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1"/>
          <w:sz w:val="26"/>
          <w:szCs w:val="26"/>
          <w:u w:val="none"/>
          <w:shd w:val="clear" w:color="auto" w:fill="ACB6E1"/>
          <w:rtl w:val="0"/>
        </w:rPr>
        <w:t>that</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1"/>
          <w:sz w:val="26"/>
          <w:szCs w:val="26"/>
          <w:u w:val="none"/>
          <w:shd w:val="clear" w:color="auto" w:fill="ACB6E1"/>
          <w:rtl w:val="0"/>
        </w:rPr>
        <w:t>history.</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1"/>
          <w:sz w:val="26"/>
          <w:szCs w:val="26"/>
          <w:u w:val="none"/>
          <w:shd w:val="clear" w:color="auto" w:fill="ACB6E1"/>
          <w:rtl w:val="0"/>
        </w:rPr>
        <w:t>The</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1"/>
          <w:sz w:val="26"/>
          <w:szCs w:val="26"/>
          <w:u w:val="none"/>
          <w:shd w:val="clear" w:color="auto" w:fill="ACB6E1"/>
          <w:rtl w:val="0"/>
        </w:rPr>
        <w:t>French</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1"/>
          <w:sz w:val="26"/>
          <w:szCs w:val="26"/>
          <w:u w:val="none"/>
          <w:shd w:val="clear" w:color="auto" w:fill="ACB6E1"/>
          <w:rtl w:val="0"/>
        </w:rPr>
        <w:t>Revolution</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1"/>
          <w:sz w:val="26"/>
          <w:szCs w:val="26"/>
          <w:u w:val="none"/>
          <w:shd w:val="clear" w:color="auto" w:fill="ACB6E1"/>
          <w:rtl w:val="0"/>
        </w:rPr>
        <w:t>led</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1"/>
          <w:sz w:val="26"/>
          <w:szCs w:val="26"/>
          <w:u w:val="none"/>
          <w:shd w:val="clear" w:color="auto" w:fill="ACB6E1"/>
          <w:rtl w:val="0"/>
        </w:rPr>
        <w:t>to</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1"/>
          <w:sz w:val="26"/>
          <w:szCs w:val="26"/>
          <w:u w:val="none"/>
          <w:shd w:val="clear" w:color="auto" w:fill="ACB6E1"/>
          <w:rtl w:val="0"/>
        </w:rPr>
        <w:t>the</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1"/>
          <w:sz w:val="26"/>
          <w:szCs w:val="26"/>
          <w:u w:val="none"/>
          <w:shd w:val="clear" w:color="auto" w:fill="ACB6E1"/>
          <w:rtl w:val="0"/>
        </w:rPr>
        <w:t>end</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1"/>
          <w:sz w:val="26"/>
          <w:szCs w:val="26"/>
          <w:u w:val="none"/>
          <w:shd w:val="clear" w:color="auto" w:fill="ACB6E1"/>
          <w:rtl w:val="0"/>
        </w:rPr>
        <w:t>of</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1"/>
          <w:sz w:val="26"/>
          <w:szCs w:val="26"/>
          <w:u w:val="none"/>
          <w:shd w:val="clear" w:color="auto" w:fill="ACB6E1"/>
          <w:rtl w:val="0"/>
        </w:rPr>
        <w:t>monarchy</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1"/>
          <w:sz w:val="26"/>
          <w:szCs w:val="26"/>
          <w:u w:val="none"/>
          <w:shd w:val="clear" w:color="auto" w:fill="ACB6E1"/>
          <w:rtl w:val="0"/>
        </w:rPr>
        <w:t>in</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1"/>
          <w:sz w:val="26"/>
          <w:szCs w:val="26"/>
          <w:u w:val="none"/>
          <w:shd w:val="clear" w:color="auto" w:fill="ACB6E1"/>
          <w:rtl w:val="0"/>
        </w:rPr>
        <w:t>France.</w:t>
      </w:r>
      <w:r>
        <w:rPr>
          <w:rFonts w:ascii="Garamond" w:eastAsia="Garamond" w:hAnsi="Garamond" w:cs="Garamond"/>
          <w:b w:val="0"/>
          <w:bCs w:val="0"/>
          <w:i w:val="0"/>
          <w:iCs w:val="0"/>
          <w:strike w:val="0"/>
          <w:color w:val="231F20"/>
          <w:spacing w:val="0"/>
          <w:sz w:val="26"/>
          <w:szCs w:val="26"/>
          <w:u w:val="none"/>
          <w:shd w:val="clear" w:color="auto" w:fill="ACB6E1"/>
          <w:rtl w:val="0"/>
        </w:rPr>
        <w:t xml:space="preserve"> A society based on privileges gave way to a new system of governance. The Declaration of the Rights of Man during the revolution, announced the coming of a new time. </w:t>
      </w:r>
      <w:r>
        <w:rPr>
          <w:rFonts w:ascii="Garamond" w:eastAsia="Garamond" w:hAnsi="Garamond" w:cs="Garamond"/>
          <w:b w:val="0"/>
          <w:bCs w:val="0"/>
          <w:i w:val="0"/>
          <w:iCs w:val="0"/>
          <w:strike w:val="0"/>
          <w:color w:val="231F20"/>
          <w:spacing w:val="1"/>
          <w:sz w:val="26"/>
          <w:szCs w:val="26"/>
          <w:u w:val="none"/>
          <w:shd w:val="clear" w:color="auto" w:fill="ACB6E1"/>
          <w:rtl w:val="0"/>
        </w:rPr>
        <w:t>The</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1"/>
          <w:sz w:val="26"/>
          <w:szCs w:val="26"/>
          <w:u w:val="none"/>
          <w:shd w:val="clear" w:color="auto" w:fill="ACB6E1"/>
          <w:rtl w:val="0"/>
        </w:rPr>
        <w:t>idea</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1"/>
          <w:sz w:val="26"/>
          <w:szCs w:val="26"/>
          <w:u w:val="none"/>
          <w:shd w:val="clear" w:color="auto" w:fill="ACB6E1"/>
          <w:rtl w:val="0"/>
        </w:rPr>
        <w:t>that</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1"/>
          <w:sz w:val="26"/>
          <w:szCs w:val="26"/>
          <w:u w:val="none"/>
          <w:shd w:val="clear" w:color="auto" w:fill="ACB6E1"/>
          <w:rtl w:val="0"/>
        </w:rPr>
        <w:t>all</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1"/>
          <w:sz w:val="26"/>
          <w:szCs w:val="26"/>
          <w:u w:val="none"/>
          <w:shd w:val="clear" w:color="auto" w:fill="ACB6E1"/>
          <w:rtl w:val="0"/>
        </w:rPr>
        <w:t>individuals</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1"/>
          <w:sz w:val="26"/>
          <w:szCs w:val="26"/>
          <w:u w:val="none"/>
          <w:shd w:val="clear" w:color="auto" w:fill="ACB6E1"/>
          <w:rtl w:val="0"/>
        </w:rPr>
        <w:t>had</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1"/>
          <w:sz w:val="26"/>
          <w:szCs w:val="26"/>
          <w:u w:val="none"/>
          <w:shd w:val="clear" w:color="auto" w:fill="ACB6E1"/>
          <w:rtl w:val="0"/>
        </w:rPr>
        <w:t>rights</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1"/>
          <w:sz w:val="26"/>
          <w:szCs w:val="26"/>
          <w:u w:val="none"/>
          <w:shd w:val="clear" w:color="auto" w:fill="ACB6E1"/>
          <w:rtl w:val="0"/>
        </w:rPr>
        <w:t>and</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1"/>
          <w:sz w:val="26"/>
          <w:szCs w:val="26"/>
          <w:u w:val="none"/>
          <w:shd w:val="clear" w:color="auto" w:fill="ACB6E1"/>
          <w:rtl w:val="0"/>
        </w:rPr>
        <w:t>could</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1"/>
          <w:sz w:val="26"/>
          <w:szCs w:val="26"/>
          <w:u w:val="none"/>
          <w:shd w:val="clear" w:color="auto" w:fill="ACB6E1"/>
          <w:rtl w:val="0"/>
        </w:rPr>
        <w:t>claim</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1"/>
          <w:sz w:val="26"/>
          <w:szCs w:val="26"/>
          <w:u w:val="none"/>
          <w:shd w:val="clear" w:color="auto" w:fill="ACB6E1"/>
          <w:rtl w:val="0"/>
        </w:rPr>
        <w:t>equality</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1"/>
          <w:sz w:val="26"/>
          <w:szCs w:val="26"/>
          <w:u w:val="none"/>
          <w:shd w:val="clear" w:color="auto" w:fill="ACB6E1"/>
          <w:rtl w:val="0"/>
        </w:rPr>
        <w:t>became</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1"/>
          <w:sz w:val="26"/>
          <w:szCs w:val="26"/>
          <w:u w:val="none"/>
          <w:shd w:val="clear" w:color="auto" w:fill="ACB6E1"/>
          <w:rtl w:val="0"/>
        </w:rPr>
        <w:t>part</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1"/>
          <w:sz w:val="26"/>
          <w:szCs w:val="26"/>
          <w:u w:val="none"/>
          <w:shd w:val="clear" w:color="auto" w:fill="ACB6E1"/>
          <w:rtl w:val="0"/>
        </w:rPr>
        <w:t>of</w:t>
      </w:r>
      <w:r>
        <w:rPr>
          <w:rFonts w:ascii="Garamond" w:eastAsia="Garamond" w:hAnsi="Garamond" w:cs="Garamond"/>
          <w:b w:val="0"/>
          <w:bCs w:val="0"/>
          <w:i w:val="0"/>
          <w:iCs w:val="0"/>
          <w:strike w:val="0"/>
          <w:color w:val="231F20"/>
          <w:spacing w:val="0"/>
          <w:sz w:val="26"/>
          <w:szCs w:val="26"/>
          <w:u w:val="none"/>
          <w:shd w:val="clear" w:color="auto" w:fill="ACB6E1"/>
          <w:rtl w:val="0"/>
        </w:rPr>
        <w:t xml:space="preserve"> a new language of politics. These notions of equality and freedom emerged as the central ideas of a new age; but in different countries they were reinterpreted and rethought in many different ways. The anti-colonial movements in India and China, Africa and South America, produced ideas that were innovative and original, but they spoke in a language that gained currency only from the late eighteenth century.</w:t>
      </w:r>
    </w:p>
    <w:p>
      <w:pPr>
        <w:bidi w:val="0"/>
        <w:spacing w:before="360" w:after="0" w:line="292" w:lineRule="atLeast"/>
        <w:ind w:left="1520" w:right="-200" w:firstLine="0"/>
        <w:jc w:val="both"/>
        <w:outlineLvl w:val="9"/>
        <w:rPr>
          <w:rFonts w:ascii="Garamond" w:eastAsia="Garamond" w:hAnsi="Garamond" w:cs="Garamond"/>
          <w:sz w:val="26"/>
          <w:szCs w:val="26"/>
        </w:rPr>
      </w:pPr>
      <w:r>
        <w:rPr>
          <w:rFonts w:ascii="Garamond" w:eastAsia="Garamond" w:hAnsi="Garamond" w:cs="Garamond"/>
          <w:b w:val="0"/>
          <w:bCs w:val="0"/>
          <w:i w:val="0"/>
          <w:iCs w:val="0"/>
          <w:strike w:val="0"/>
          <w:color w:val="231F20"/>
          <w:spacing w:val="0"/>
          <w:sz w:val="26"/>
          <w:szCs w:val="26"/>
          <w:u w:val="none"/>
          <w:shd w:val="clear" w:color="auto" w:fill="ACB6E1"/>
          <w:rtl w:val="0"/>
        </w:rPr>
        <w:t>In Chapter II, you will read about the coming of socialism in Europe, and the dramatic</w:t>
      </w:r>
    </w:p>
    <w:p>
      <w:pPr>
        <w:bidi w:val="0"/>
        <w:spacing w:before="59" w:after="0" w:line="292" w:lineRule="atLeast"/>
        <w:ind w:left="1520" w:right="-200" w:firstLine="0"/>
        <w:jc w:val="both"/>
        <w:outlineLvl w:val="9"/>
        <w:rPr>
          <w:rFonts w:ascii="Garamond" w:eastAsia="Garamond" w:hAnsi="Garamond" w:cs="Garamond"/>
          <w:sz w:val="26"/>
          <w:szCs w:val="26"/>
        </w:rPr>
      </w:pPr>
      <w:r>
        <w:rPr>
          <w:rFonts w:ascii="Garamond" w:eastAsia="Garamond" w:hAnsi="Garamond" w:cs="Garamond"/>
          <w:b w:val="0"/>
          <w:bCs w:val="0"/>
          <w:i w:val="0"/>
          <w:iCs w:val="0"/>
          <w:strike w:val="0"/>
          <w:color w:val="231F20"/>
          <w:spacing w:val="0"/>
          <w:sz w:val="26"/>
          <w:szCs w:val="26"/>
          <w:u w:val="none"/>
          <w:shd w:val="clear" w:color="auto" w:fill="ACB6E1"/>
          <w:rtl w:val="0"/>
        </w:rPr>
        <w:t>events that forced the ruling monarch, Tsar Nicholas II, to give up power. The Russian</w:t>
      </w:r>
    </w:p>
    <w:p>
      <w:pPr>
        <w:bidi w:val="0"/>
        <w:spacing w:before="59" w:after="0" w:line="292" w:lineRule="atLeast"/>
        <w:ind w:left="1520" w:right="-200" w:firstLine="0"/>
        <w:jc w:val="both"/>
        <w:outlineLvl w:val="9"/>
        <w:rPr>
          <w:rFonts w:ascii="Garamond" w:eastAsia="Garamond" w:hAnsi="Garamond" w:cs="Garamond"/>
          <w:sz w:val="26"/>
          <w:szCs w:val="26"/>
        </w:rPr>
      </w:pPr>
      <w:r>
        <w:rPr>
          <w:rFonts w:ascii="Garamond" w:eastAsia="Garamond" w:hAnsi="Garamond" w:cs="Garamond"/>
          <w:b w:val="0"/>
          <w:bCs w:val="0"/>
          <w:i w:val="0"/>
          <w:iCs w:val="0"/>
          <w:strike w:val="0"/>
          <w:color w:val="231F20"/>
          <w:spacing w:val="2"/>
          <w:sz w:val="26"/>
          <w:szCs w:val="26"/>
          <w:u w:val="none"/>
          <w:shd w:val="clear" w:color="auto" w:fill="ACB6E1"/>
          <w:rtl w:val="0"/>
        </w:rPr>
        <w:t>Revolution</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2"/>
          <w:sz w:val="26"/>
          <w:szCs w:val="26"/>
          <w:u w:val="none"/>
          <w:shd w:val="clear" w:color="auto" w:fill="ACB6E1"/>
          <w:rtl w:val="0"/>
        </w:rPr>
        <w:t>sought</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2"/>
          <w:sz w:val="26"/>
          <w:szCs w:val="26"/>
          <w:u w:val="none"/>
          <w:shd w:val="clear" w:color="auto" w:fill="ACB6E1"/>
          <w:rtl w:val="0"/>
        </w:rPr>
        <w:t>to</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2"/>
          <w:sz w:val="26"/>
          <w:szCs w:val="26"/>
          <w:u w:val="none"/>
          <w:shd w:val="clear" w:color="auto" w:fill="ACB6E1"/>
          <w:rtl w:val="0"/>
        </w:rPr>
        <w:t>change</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2"/>
          <w:sz w:val="26"/>
          <w:szCs w:val="26"/>
          <w:u w:val="none"/>
          <w:shd w:val="clear" w:color="auto" w:fill="ACB6E1"/>
          <w:rtl w:val="0"/>
        </w:rPr>
        <w:t>society</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2"/>
          <w:sz w:val="26"/>
          <w:szCs w:val="26"/>
          <w:u w:val="none"/>
          <w:shd w:val="clear" w:color="auto" w:fill="ACB6E1"/>
          <w:rtl w:val="0"/>
        </w:rPr>
        <w:t>in</w:t>
      </w:r>
      <w:r>
        <w:rPr>
          <w:rFonts w:ascii="Garamond" w:eastAsia="Garamond" w:hAnsi="Garamond" w:cs="Garamond"/>
          <w:b w:val="0"/>
          <w:bCs w:val="0"/>
          <w:i w:val="0"/>
          <w:iCs w:val="0"/>
          <w:strike w:val="0"/>
          <w:color w:val="231F20"/>
          <w:spacing w:val="0"/>
          <w:sz w:val="26"/>
          <w:szCs w:val="26"/>
          <w:u w:val="none"/>
          <w:shd w:val="clear" w:color="auto" w:fill="ACB6E1"/>
          <w:rtl w:val="0"/>
        </w:rPr>
        <w:t xml:space="preserve"> a </w:t>
      </w:r>
      <w:r>
        <w:rPr>
          <w:rFonts w:ascii="Garamond" w:eastAsia="Garamond" w:hAnsi="Garamond" w:cs="Garamond"/>
          <w:b w:val="0"/>
          <w:bCs w:val="0"/>
          <w:i w:val="0"/>
          <w:iCs w:val="0"/>
          <w:strike w:val="0"/>
          <w:color w:val="231F20"/>
          <w:spacing w:val="2"/>
          <w:sz w:val="26"/>
          <w:szCs w:val="26"/>
          <w:u w:val="none"/>
          <w:shd w:val="clear" w:color="auto" w:fill="ACB6E1"/>
          <w:rtl w:val="0"/>
        </w:rPr>
        <w:t>different</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2"/>
          <w:sz w:val="26"/>
          <w:szCs w:val="26"/>
          <w:u w:val="none"/>
          <w:shd w:val="clear" w:color="auto" w:fill="ACB6E1"/>
          <w:rtl w:val="0"/>
        </w:rPr>
        <w:t>way.</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2"/>
          <w:sz w:val="26"/>
          <w:szCs w:val="26"/>
          <w:u w:val="none"/>
          <w:shd w:val="clear" w:color="auto" w:fill="ACB6E1"/>
          <w:rtl w:val="0"/>
        </w:rPr>
        <w:t>It</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2"/>
          <w:sz w:val="26"/>
          <w:szCs w:val="26"/>
          <w:u w:val="none"/>
          <w:shd w:val="clear" w:color="auto" w:fill="ACB6E1"/>
          <w:rtl w:val="0"/>
        </w:rPr>
        <w:t>raised</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2"/>
          <w:sz w:val="26"/>
          <w:szCs w:val="26"/>
          <w:u w:val="none"/>
          <w:shd w:val="clear" w:color="auto" w:fill="ACB6E1"/>
          <w:rtl w:val="0"/>
        </w:rPr>
        <w:t>the</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2"/>
          <w:sz w:val="26"/>
          <w:szCs w:val="26"/>
          <w:u w:val="none"/>
          <w:shd w:val="clear" w:color="auto" w:fill="ACB6E1"/>
          <w:rtl w:val="0"/>
        </w:rPr>
        <w:t>question</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2"/>
          <w:sz w:val="26"/>
          <w:szCs w:val="26"/>
          <w:u w:val="none"/>
          <w:shd w:val="clear" w:color="auto" w:fill="ACB6E1"/>
          <w:rtl w:val="0"/>
        </w:rPr>
        <w:t>of</w:t>
      </w:r>
    </w:p>
    <w:p>
      <w:pPr>
        <w:bidi w:val="0"/>
        <w:spacing w:before="59" w:after="0" w:line="292" w:lineRule="atLeast"/>
        <w:ind w:left="1520" w:right="-200" w:firstLine="0"/>
        <w:jc w:val="both"/>
        <w:outlineLvl w:val="9"/>
        <w:rPr>
          <w:rFonts w:ascii="Garamond" w:eastAsia="Garamond" w:hAnsi="Garamond" w:cs="Garamond"/>
          <w:sz w:val="26"/>
          <w:szCs w:val="26"/>
        </w:rPr>
      </w:pPr>
      <w:r>
        <w:rPr>
          <w:rFonts w:ascii="Garamond" w:eastAsia="Garamond" w:hAnsi="Garamond" w:cs="Garamond"/>
          <w:b w:val="0"/>
          <w:bCs w:val="0"/>
          <w:i w:val="0"/>
          <w:iCs w:val="0"/>
          <w:strike w:val="0"/>
          <w:color w:val="231F20"/>
          <w:spacing w:val="0"/>
          <w:sz w:val="26"/>
          <w:szCs w:val="26"/>
          <w:u w:val="none"/>
          <w:shd w:val="clear" w:color="auto" w:fill="ACB6E1"/>
          <w:rtl w:val="0"/>
        </w:rPr>
        <w:t>economic equality and the well-being of workers and peasants. The chapter will tell</w:t>
      </w:r>
    </w:p>
    <w:p>
      <w:pPr>
        <w:bidi w:val="0"/>
        <w:spacing w:before="59" w:after="0" w:line="292" w:lineRule="atLeast"/>
        <w:ind w:left="1520" w:right="-200" w:firstLine="0"/>
        <w:jc w:val="both"/>
        <w:outlineLvl w:val="9"/>
        <w:rPr>
          <w:rFonts w:ascii="Garamond" w:eastAsia="Garamond" w:hAnsi="Garamond" w:cs="Garamond"/>
          <w:sz w:val="26"/>
          <w:szCs w:val="26"/>
        </w:rPr>
      </w:pPr>
      <w:r>
        <w:rPr>
          <w:rFonts w:ascii="Garamond" w:eastAsia="Garamond" w:hAnsi="Garamond" w:cs="Garamond"/>
          <w:b w:val="0"/>
          <w:bCs w:val="0"/>
          <w:i w:val="0"/>
          <w:iCs w:val="0"/>
          <w:strike w:val="0"/>
          <w:color w:val="231F20"/>
          <w:spacing w:val="0"/>
          <w:sz w:val="26"/>
          <w:szCs w:val="26"/>
          <w:u w:val="none"/>
          <w:shd w:val="clear" w:color="auto" w:fill="ACB6E1"/>
          <w:rtl w:val="0"/>
        </w:rPr>
        <w:t>you about the changes that were initiated by the new Soviet government, the problems</w:t>
      </w:r>
    </w:p>
    <w:p>
      <w:pPr>
        <w:bidi w:val="0"/>
        <w:spacing w:before="59" w:after="0" w:line="282" w:lineRule="atLeast"/>
        <w:ind w:left="1520" w:right="-222" w:firstLine="0"/>
        <w:jc w:val="left"/>
        <w:outlineLvl w:val="9"/>
        <w:rPr>
          <w:rFonts w:ascii="Times New Roman" w:eastAsia="Times New Roman" w:hAnsi="Times New Roman" w:cs="Times New Roman"/>
          <w:sz w:val="6"/>
          <w:szCs w:val="6"/>
        </w:rPr>
      </w:pPr>
      <w:r>
        <w:rPr>
          <w:rFonts w:ascii="Garamond" w:eastAsia="Garamond" w:hAnsi="Garamond" w:cs="Garamond"/>
          <w:b w:val="0"/>
          <w:bCs w:val="0"/>
          <w:i w:val="0"/>
          <w:iCs w:val="0"/>
          <w:strike w:val="0"/>
          <w:color w:val="231F20"/>
          <w:spacing w:val="4"/>
          <w:sz w:val="26"/>
          <w:szCs w:val="26"/>
          <w:u w:val="none"/>
          <w:shd w:val="clear" w:color="auto" w:fill="ACB6E1"/>
          <w:rtl w:val="0"/>
        </w:rPr>
        <w:t>it</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4"/>
          <w:sz w:val="26"/>
          <w:szCs w:val="26"/>
          <w:u w:val="none"/>
          <w:shd w:val="clear" w:color="auto" w:fill="ACB6E1"/>
          <w:rtl w:val="0"/>
        </w:rPr>
        <w:t>faced</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4"/>
          <w:sz w:val="26"/>
          <w:szCs w:val="26"/>
          <w:u w:val="none"/>
          <w:shd w:val="clear" w:color="auto" w:fill="ACB6E1"/>
          <w:rtl w:val="0"/>
        </w:rPr>
        <w:t>and</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4"/>
          <w:sz w:val="26"/>
          <w:szCs w:val="26"/>
          <w:u w:val="none"/>
          <w:shd w:val="clear" w:color="auto" w:fill="ACB6E1"/>
          <w:rtl w:val="0"/>
        </w:rPr>
        <w:t>the</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4"/>
          <w:sz w:val="26"/>
          <w:szCs w:val="26"/>
          <w:u w:val="none"/>
          <w:shd w:val="clear" w:color="auto" w:fill="ACB6E1"/>
          <w:rtl w:val="0"/>
        </w:rPr>
        <w:t>measures</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4"/>
          <w:sz w:val="26"/>
          <w:szCs w:val="26"/>
          <w:u w:val="none"/>
          <w:shd w:val="clear" w:color="auto" w:fill="ACB6E1"/>
          <w:rtl w:val="0"/>
        </w:rPr>
        <w:t>it</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4"/>
          <w:sz w:val="26"/>
          <w:szCs w:val="26"/>
          <w:u w:val="none"/>
          <w:shd w:val="clear" w:color="auto" w:fill="ACB6E1"/>
          <w:rtl w:val="0"/>
        </w:rPr>
        <w:t>undertook.</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4"/>
          <w:sz w:val="26"/>
          <w:szCs w:val="26"/>
          <w:u w:val="none"/>
          <w:shd w:val="clear" w:color="auto" w:fill="ACB6E1"/>
          <w:rtl w:val="0"/>
        </w:rPr>
        <w:t>While</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4"/>
          <w:sz w:val="26"/>
          <w:szCs w:val="26"/>
          <w:u w:val="none"/>
          <w:shd w:val="clear" w:color="auto" w:fill="ACB6E1"/>
          <w:rtl w:val="0"/>
        </w:rPr>
        <w:t>Soviet</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4"/>
          <w:sz w:val="26"/>
          <w:szCs w:val="26"/>
          <w:u w:val="none"/>
          <w:shd w:val="clear" w:color="auto" w:fill="ACB6E1"/>
          <w:rtl w:val="0"/>
        </w:rPr>
        <w:t>Russia</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4"/>
          <w:sz w:val="26"/>
          <w:szCs w:val="26"/>
          <w:u w:val="none"/>
          <w:shd w:val="clear" w:color="auto" w:fill="ACB6E1"/>
          <w:rtl w:val="0"/>
        </w:rPr>
        <w:t>pushed</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4"/>
          <w:sz w:val="26"/>
          <w:szCs w:val="26"/>
          <w:u w:val="none"/>
          <w:shd w:val="clear" w:color="auto" w:fill="ACB6E1"/>
          <w:rtl w:val="0"/>
        </w:rPr>
        <w:t>ahead</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4"/>
          <w:sz w:val="26"/>
          <w:szCs w:val="26"/>
          <w:u w:val="none"/>
          <w:shd w:val="clear" w:color="auto" w:fill="ACB6E1"/>
          <w:rtl w:val="0"/>
        </w:rPr>
        <w:t xml:space="preserve">with </w:t>
      </w:r>
      <w:r>
        <w:rPr>
          <w:rFonts w:ascii="Garamond" w:eastAsia="Garamond" w:hAnsi="Garamond" w:cs="Garamond"/>
          <w:b w:val="0"/>
          <w:bCs w:val="0"/>
          <w:i w:val="0"/>
          <w:iCs w:val="0"/>
          <w:strike w:val="0"/>
          <w:color w:val="231F20"/>
          <w:spacing w:val="2"/>
          <w:sz w:val="26"/>
          <w:szCs w:val="26"/>
          <w:u w:val="none"/>
          <w:shd w:val="clear" w:color="auto" w:fill="ACB6E1"/>
          <w:rtl w:val="0"/>
        </w:rPr>
        <w:t>industrialisation</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2"/>
          <w:sz w:val="26"/>
          <w:szCs w:val="26"/>
          <w:u w:val="none"/>
          <w:shd w:val="clear" w:color="auto" w:fill="ACB6E1"/>
          <w:rtl w:val="0"/>
        </w:rPr>
        <w:t>and</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2"/>
          <w:sz w:val="26"/>
          <w:szCs w:val="26"/>
          <w:u w:val="none"/>
          <w:shd w:val="clear" w:color="auto" w:fill="ACB6E1"/>
          <w:rtl w:val="0"/>
        </w:rPr>
        <w:t>mechanisation</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2"/>
          <w:sz w:val="26"/>
          <w:szCs w:val="26"/>
          <w:u w:val="none"/>
          <w:shd w:val="clear" w:color="auto" w:fill="ACB6E1"/>
          <w:rtl w:val="0"/>
        </w:rPr>
        <w:t>of</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2"/>
          <w:sz w:val="26"/>
          <w:szCs w:val="26"/>
          <w:u w:val="none"/>
          <w:shd w:val="clear" w:color="auto" w:fill="ACB6E1"/>
          <w:rtl w:val="0"/>
        </w:rPr>
        <w:t>agriculture,</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2"/>
          <w:sz w:val="26"/>
          <w:szCs w:val="26"/>
          <w:u w:val="none"/>
          <w:shd w:val="clear" w:color="auto" w:fill="ACB6E1"/>
          <w:rtl w:val="0"/>
        </w:rPr>
        <w:t>it</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2"/>
          <w:sz w:val="26"/>
          <w:szCs w:val="26"/>
          <w:u w:val="none"/>
          <w:shd w:val="clear" w:color="auto" w:fill="ACB6E1"/>
          <w:rtl w:val="0"/>
        </w:rPr>
        <w:t>denied</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2"/>
          <w:sz w:val="26"/>
          <w:szCs w:val="26"/>
          <w:u w:val="none"/>
          <w:shd w:val="clear" w:color="auto" w:fill="ACB6E1"/>
          <w:rtl w:val="0"/>
        </w:rPr>
        <w:t>the</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2"/>
          <w:sz w:val="26"/>
          <w:szCs w:val="26"/>
          <w:u w:val="none"/>
          <w:shd w:val="clear" w:color="auto" w:fill="ACB6E1"/>
          <w:rtl w:val="0"/>
        </w:rPr>
        <w:t>rights</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2"/>
          <w:sz w:val="26"/>
          <w:szCs w:val="26"/>
          <w:u w:val="none"/>
          <w:shd w:val="clear" w:color="auto" w:fill="ACB6E1"/>
          <w:rtl w:val="0"/>
        </w:rPr>
        <w:t>of</w:t>
      </w:r>
      <w:r>
        <w:rPr>
          <w:rFonts w:ascii="Garamond" w:eastAsia="Garamond" w:hAnsi="Garamond" w:cs="Garamond"/>
          <w:b w:val="0"/>
          <w:bCs w:val="0"/>
          <w:i w:val="0"/>
          <w:iCs w:val="0"/>
          <w:strike w:val="0"/>
          <w:color w:val="231F20"/>
          <w:spacing w:val="0"/>
          <w:sz w:val="26"/>
          <w:szCs w:val="26"/>
          <w:u w:val="none"/>
          <w:shd w:val="clear" w:color="auto" w:fill="ACB6E1"/>
          <w:rtl w:val="0"/>
        </w:rPr>
        <w:t xml:space="preserve"> </w:t>
      </w:r>
      <w:r>
        <w:rPr>
          <w:rFonts w:ascii="Garamond" w:eastAsia="Garamond" w:hAnsi="Garamond" w:cs="Garamond"/>
          <w:b w:val="0"/>
          <w:bCs w:val="0"/>
          <w:i w:val="0"/>
          <w:iCs w:val="0"/>
          <w:strike w:val="0"/>
          <w:color w:val="231F20"/>
          <w:spacing w:val="2"/>
          <w:sz w:val="26"/>
          <w:szCs w:val="26"/>
          <w:u w:val="none"/>
          <w:shd w:val="clear" w:color="auto" w:fill="ACB6E1"/>
          <w:rtl w:val="0"/>
        </w:rPr>
        <w:t>citizens</w:t>
      </w:r>
      <w:r>
        <w:rPr>
          <w:rFonts w:ascii="Times New Roman" w:eastAsia="Times New Roman" w:hAnsi="Times New Roman" w:cs="Times New Roman"/>
          <w:b/>
          <w:bCs/>
          <w:i w:val="0"/>
          <w:iCs w:val="0"/>
          <w:strike w:val="0"/>
          <w:color w:val="auto"/>
          <w:spacing w:val="843"/>
          <w:sz w:val="6"/>
          <w:szCs w:val="6"/>
          <w:u w:val="none"/>
          <w:shd w:val="clear" w:color="auto" w:fill="ACB6E1"/>
          <w:rtl w:val="0"/>
        </w:rPr>
        <w:t xml:space="preserve"> </w:t>
      </w:r>
      <w:r>
        <w:rPr>
          <w:rFonts w:ascii="Times New Roman" w:eastAsia="Times New Roman" w:hAnsi="Times New Roman" w:cs="Times New Roman"/>
          <w:b/>
          <w:bCs/>
          <w:i w:val="0"/>
          <w:iCs w:val="0"/>
          <w:strike w:val="0"/>
          <w:color w:val="FEFEFE"/>
          <w:spacing w:val="0"/>
          <w:sz w:val="6"/>
          <w:szCs w:val="6"/>
          <w:u w:val="none"/>
          <w:shd w:val="clear" w:color="auto" w:fill="ACB6E1"/>
          <w:rtl w:val="0"/>
        </w:rPr>
        <w:t xml:space="preserve">T h e   F r e n c h  </w:t>
      </w:r>
      <w:r>
        <w:rPr>
          <w:rFonts w:ascii="Times New Roman" w:eastAsia="Times New Roman" w:hAnsi="Times New Roman" w:cs="Times New Roman"/>
          <w:b/>
          <w:bCs/>
          <w:i w:val="0"/>
          <w:iCs w:val="0"/>
          <w:strike w:val="0"/>
          <w:color w:val="FEFEFE"/>
          <w:spacing w:val="0"/>
          <w:sz w:val="6"/>
          <w:szCs w:val="6"/>
          <w:u w:val="none"/>
          <w:rtl w:val="0"/>
        </w:rPr>
        <w:t xml:space="preserve"> R e v o l u</w:t>
      </w:r>
    </w:p>
    <w:p>
      <w:pPr>
        <w:bidi w:val="0"/>
        <w:spacing w:before="60" w:after="0" w:line="292" w:lineRule="atLeast"/>
        <w:ind w:left="1520" w:right="-200" w:firstLine="0"/>
        <w:jc w:val="both"/>
        <w:outlineLvl w:val="9"/>
        <w:rPr>
          <w:rFonts w:ascii="Garamond" w:eastAsia="Garamond" w:hAnsi="Garamond" w:cs="Garamond"/>
          <w:sz w:val="26"/>
          <w:szCs w:val="26"/>
        </w:rPr>
      </w:pPr>
      <w:r>
        <w:rPr>
          <w:rFonts w:ascii="Garamond" w:eastAsia="Garamond" w:hAnsi="Garamond" w:cs="Garamond"/>
          <w:b w:val="0"/>
          <w:bCs w:val="0"/>
          <w:i w:val="0"/>
          <w:iCs w:val="0"/>
          <w:strike w:val="0"/>
          <w:color w:val="231F20"/>
          <w:spacing w:val="0"/>
          <w:sz w:val="26"/>
          <w:szCs w:val="26"/>
          <w:u w:val="none"/>
          <w:shd w:val="clear" w:color="auto" w:fill="ACB6E1"/>
          <w:rtl w:val="0"/>
        </w:rPr>
        <w:t>that were essential to the working of a democratic society. The ideals of socialism,</w:t>
      </w:r>
    </w:p>
    <w:p>
      <w:pPr>
        <w:bidi w:val="0"/>
        <w:spacing w:before="0" w:after="0" w:line="66" w:lineRule="atLeast"/>
        <w:ind w:left="925" w:right="-200" w:firstLine="0"/>
        <w:jc w:val="both"/>
        <w:outlineLvl w:val="9"/>
        <w:rPr>
          <w:rFonts w:ascii="Times New Roman" w:eastAsia="Times New Roman" w:hAnsi="Times New Roman" w:cs="Times New Roman"/>
          <w:sz w:val="6"/>
          <w:szCs w:val="6"/>
        </w:rPr>
      </w:pPr>
      <w:r>
        <w:rPr>
          <w:rFonts w:ascii="Times New Roman" w:eastAsia="Times New Roman" w:hAnsi="Times New Roman" w:cs="Times New Roman"/>
          <w:b/>
          <w:bCs/>
          <w:i w:val="0"/>
          <w:iCs w:val="0"/>
          <w:strike w:val="0"/>
          <w:color w:val="C5CBEA"/>
          <w:spacing w:val="0"/>
          <w:sz w:val="6"/>
          <w:szCs w:val="6"/>
          <w:u w:val="none"/>
          <w:shd w:val="clear" w:color="auto" w:fill="ACB6E1"/>
          <w:rtl w:val="0"/>
        </w:rPr>
        <w:t>EVENTS AND PROCESSES</w:t>
      </w:r>
    </w:p>
    <w:p>
      <w:pPr>
        <w:bidi w:val="0"/>
        <w:spacing w:before="1189" w:after="0" w:line="359" w:lineRule="atLeast"/>
        <w:ind w:left="2260" w:right="660" w:firstLine="0"/>
        <w:jc w:val="both"/>
        <w:outlineLvl w:val="9"/>
        <w:rPr>
          <w:rFonts w:ascii="Garamond" w:eastAsia="Garamond" w:hAnsi="Garamond" w:cs="Garamond"/>
          <w:sz w:val="26"/>
          <w:szCs w:val="26"/>
        </w:rPr>
      </w:pPr>
      <w:r>
        <w:rPr>
          <w:rFonts w:ascii="Garamond" w:eastAsia="Garamond" w:hAnsi="Garamond" w:cs="Garamond"/>
          <w:b w:val="0"/>
          <w:bCs w:val="0"/>
          <w:i w:val="0"/>
          <w:iCs w:val="0"/>
          <w:strike w:val="0"/>
          <w:color w:val="231F20"/>
          <w:spacing w:val="0"/>
          <w:sz w:val="26"/>
          <w:szCs w:val="26"/>
          <w:u w:val="none"/>
          <w:rtl w:val="0"/>
        </w:rPr>
        <w:t>however, became part of the anti-colonial movements in different countries. Today the Soviet Union has broken up and socialism is in crisis but through the twentieth century it has been a powerful force in the shaping of the contemporary world.</w:t>
      </w:r>
      <w:r>
        <w:pict>
          <v:shape id="_x0000_s1027" type="#_x0000_t75" style="width:605.05pt;height:791.3pt;margin-top:-49.35pt;margin-left:15.2pt;mso-position-horizontal-relative:page;position:absolute;z-index:-251656192" o:allowincell="f">
            <v:imagedata r:id="rId6" o:title=""/>
            <w10:anchorlock/>
          </v:shape>
        </w:pict>
      </w:r>
      <w:r>
        <w:pict>
          <v:shape id="PathGroup" o:spid="_x0000_s1028" type="#_x0000_t75" style="width:63pt;height:11in;margin-top:-55pt;margin-left:4pt;mso-position-horizontal-relative:page;position:absolute;z-index:-251655168" o:allowincell="f">
            <v:imagedata r:id="rId7" o:title=""/>
            <w10:anchorlock/>
          </v:shape>
        </w:pict>
      </w:r>
    </w:p>
    <w:p>
      <w:pPr>
        <w:bidi w:val="0"/>
        <w:spacing w:before="272" w:after="0" w:line="359" w:lineRule="atLeast"/>
        <w:ind w:left="2260" w:right="522" w:firstLine="0"/>
        <w:jc w:val="both"/>
        <w:outlineLvl w:val="9"/>
        <w:rPr>
          <w:rFonts w:ascii="Garamond" w:eastAsia="Garamond" w:hAnsi="Garamond" w:cs="Garamond"/>
          <w:sz w:val="26"/>
          <w:szCs w:val="26"/>
        </w:rPr>
      </w:pPr>
      <w:r>
        <w:rPr>
          <w:rFonts w:ascii="Garamond" w:eastAsia="Garamond" w:hAnsi="Garamond" w:cs="Garamond"/>
          <w:b w:val="0"/>
          <w:bCs w:val="0"/>
          <w:i w:val="0"/>
          <w:iCs w:val="0"/>
          <w:strike w:val="0"/>
          <w:color w:val="231F20"/>
          <w:spacing w:val="4"/>
          <w:sz w:val="26"/>
          <w:szCs w:val="26"/>
          <w:u w:val="none"/>
          <w:rtl w:val="0"/>
        </w:rPr>
        <w:t>Chapter</w:t>
      </w:r>
      <w:r>
        <w:rPr>
          <w:rFonts w:ascii="Garamond" w:eastAsia="Garamond" w:hAnsi="Garamond" w:cs="Garamond"/>
          <w:b w:val="0"/>
          <w:bCs w:val="0"/>
          <w:i w:val="0"/>
          <w:iCs w:val="0"/>
          <w:strike w:val="0"/>
          <w:color w:val="231F20"/>
          <w:spacing w:val="0"/>
          <w:sz w:val="26"/>
          <w:szCs w:val="26"/>
          <w:u w:val="none"/>
          <w:rtl w:val="0"/>
        </w:rPr>
        <w:t xml:space="preserve"> </w:t>
      </w:r>
      <w:r>
        <w:rPr>
          <w:rFonts w:ascii="Garamond" w:eastAsia="Garamond" w:hAnsi="Garamond" w:cs="Garamond"/>
          <w:b w:val="0"/>
          <w:bCs w:val="0"/>
          <w:i w:val="0"/>
          <w:iCs w:val="0"/>
          <w:strike w:val="0"/>
          <w:color w:val="231F20"/>
          <w:spacing w:val="4"/>
          <w:sz w:val="26"/>
          <w:szCs w:val="26"/>
          <w:u w:val="none"/>
          <w:rtl w:val="0"/>
        </w:rPr>
        <w:t>III</w:t>
      </w:r>
      <w:r>
        <w:rPr>
          <w:rFonts w:ascii="Garamond" w:eastAsia="Garamond" w:hAnsi="Garamond" w:cs="Garamond"/>
          <w:b w:val="0"/>
          <w:bCs w:val="0"/>
          <w:i w:val="0"/>
          <w:iCs w:val="0"/>
          <w:strike w:val="0"/>
          <w:color w:val="231F20"/>
          <w:spacing w:val="0"/>
          <w:sz w:val="26"/>
          <w:szCs w:val="26"/>
          <w:u w:val="none"/>
          <w:rtl w:val="0"/>
        </w:rPr>
        <w:t xml:space="preserve"> </w:t>
      </w:r>
      <w:r>
        <w:rPr>
          <w:rFonts w:ascii="Garamond" w:eastAsia="Garamond" w:hAnsi="Garamond" w:cs="Garamond"/>
          <w:b w:val="0"/>
          <w:bCs w:val="0"/>
          <w:i w:val="0"/>
          <w:iCs w:val="0"/>
          <w:strike w:val="0"/>
          <w:color w:val="231F20"/>
          <w:spacing w:val="4"/>
          <w:sz w:val="26"/>
          <w:szCs w:val="26"/>
          <w:u w:val="none"/>
          <w:rtl w:val="0"/>
        </w:rPr>
        <w:t>will</w:t>
      </w:r>
      <w:r>
        <w:rPr>
          <w:rFonts w:ascii="Garamond" w:eastAsia="Garamond" w:hAnsi="Garamond" w:cs="Garamond"/>
          <w:b w:val="0"/>
          <w:bCs w:val="0"/>
          <w:i w:val="0"/>
          <w:iCs w:val="0"/>
          <w:strike w:val="0"/>
          <w:color w:val="231F20"/>
          <w:spacing w:val="0"/>
          <w:sz w:val="26"/>
          <w:szCs w:val="26"/>
          <w:u w:val="none"/>
          <w:rtl w:val="0"/>
        </w:rPr>
        <w:t xml:space="preserve"> </w:t>
      </w:r>
      <w:r>
        <w:rPr>
          <w:rFonts w:ascii="Garamond" w:eastAsia="Garamond" w:hAnsi="Garamond" w:cs="Garamond"/>
          <w:b w:val="0"/>
          <w:bCs w:val="0"/>
          <w:i w:val="0"/>
          <w:iCs w:val="0"/>
          <w:strike w:val="0"/>
          <w:color w:val="231F20"/>
          <w:spacing w:val="4"/>
          <w:sz w:val="26"/>
          <w:szCs w:val="26"/>
          <w:u w:val="none"/>
          <w:rtl w:val="0"/>
        </w:rPr>
        <w:t>take</w:t>
      </w:r>
      <w:r>
        <w:rPr>
          <w:rFonts w:ascii="Garamond" w:eastAsia="Garamond" w:hAnsi="Garamond" w:cs="Garamond"/>
          <w:b w:val="0"/>
          <w:bCs w:val="0"/>
          <w:i w:val="0"/>
          <w:iCs w:val="0"/>
          <w:strike w:val="0"/>
          <w:color w:val="231F20"/>
          <w:spacing w:val="0"/>
          <w:sz w:val="26"/>
          <w:szCs w:val="26"/>
          <w:u w:val="none"/>
          <w:rtl w:val="0"/>
        </w:rPr>
        <w:t xml:space="preserve"> </w:t>
      </w:r>
      <w:r>
        <w:rPr>
          <w:rFonts w:ascii="Garamond" w:eastAsia="Garamond" w:hAnsi="Garamond" w:cs="Garamond"/>
          <w:b w:val="0"/>
          <w:bCs w:val="0"/>
          <w:i w:val="0"/>
          <w:iCs w:val="0"/>
          <w:strike w:val="0"/>
          <w:color w:val="231F20"/>
          <w:spacing w:val="4"/>
          <w:sz w:val="26"/>
          <w:szCs w:val="26"/>
          <w:u w:val="none"/>
          <w:rtl w:val="0"/>
        </w:rPr>
        <w:t>you</w:t>
      </w:r>
      <w:r>
        <w:rPr>
          <w:rFonts w:ascii="Garamond" w:eastAsia="Garamond" w:hAnsi="Garamond" w:cs="Garamond"/>
          <w:b w:val="0"/>
          <w:bCs w:val="0"/>
          <w:i w:val="0"/>
          <w:iCs w:val="0"/>
          <w:strike w:val="0"/>
          <w:color w:val="231F20"/>
          <w:spacing w:val="0"/>
          <w:sz w:val="26"/>
          <w:szCs w:val="26"/>
          <w:u w:val="none"/>
          <w:rtl w:val="0"/>
        </w:rPr>
        <w:t xml:space="preserve"> </w:t>
      </w:r>
      <w:r>
        <w:rPr>
          <w:rFonts w:ascii="Garamond" w:eastAsia="Garamond" w:hAnsi="Garamond" w:cs="Garamond"/>
          <w:b w:val="0"/>
          <w:bCs w:val="0"/>
          <w:i w:val="0"/>
          <w:iCs w:val="0"/>
          <w:strike w:val="0"/>
          <w:color w:val="231F20"/>
          <w:spacing w:val="4"/>
          <w:sz w:val="26"/>
          <w:szCs w:val="26"/>
          <w:u w:val="none"/>
          <w:rtl w:val="0"/>
        </w:rPr>
        <w:t>to</w:t>
      </w:r>
      <w:r>
        <w:rPr>
          <w:rFonts w:ascii="Garamond" w:eastAsia="Garamond" w:hAnsi="Garamond" w:cs="Garamond"/>
          <w:b w:val="0"/>
          <w:bCs w:val="0"/>
          <w:i w:val="0"/>
          <w:iCs w:val="0"/>
          <w:strike w:val="0"/>
          <w:color w:val="231F20"/>
          <w:spacing w:val="0"/>
          <w:sz w:val="26"/>
          <w:szCs w:val="26"/>
          <w:u w:val="none"/>
          <w:rtl w:val="0"/>
        </w:rPr>
        <w:t xml:space="preserve"> </w:t>
      </w:r>
      <w:r>
        <w:rPr>
          <w:rFonts w:ascii="Garamond" w:eastAsia="Garamond" w:hAnsi="Garamond" w:cs="Garamond"/>
          <w:b w:val="0"/>
          <w:bCs w:val="0"/>
          <w:i w:val="0"/>
          <w:iCs w:val="0"/>
          <w:strike w:val="0"/>
          <w:color w:val="231F20"/>
          <w:spacing w:val="4"/>
          <w:sz w:val="26"/>
          <w:szCs w:val="26"/>
          <w:u w:val="none"/>
          <w:rtl w:val="0"/>
        </w:rPr>
        <w:t>Germany.</w:t>
      </w:r>
      <w:r>
        <w:rPr>
          <w:rFonts w:ascii="Garamond" w:eastAsia="Garamond" w:hAnsi="Garamond" w:cs="Garamond"/>
          <w:b w:val="0"/>
          <w:bCs w:val="0"/>
          <w:i w:val="0"/>
          <w:iCs w:val="0"/>
          <w:strike w:val="0"/>
          <w:color w:val="231F20"/>
          <w:spacing w:val="0"/>
          <w:sz w:val="26"/>
          <w:szCs w:val="26"/>
          <w:u w:val="none"/>
          <w:rtl w:val="0"/>
        </w:rPr>
        <w:t xml:space="preserve"> </w:t>
      </w:r>
      <w:r>
        <w:rPr>
          <w:rFonts w:ascii="Garamond" w:eastAsia="Garamond" w:hAnsi="Garamond" w:cs="Garamond"/>
          <w:b w:val="0"/>
          <w:bCs w:val="0"/>
          <w:i w:val="0"/>
          <w:iCs w:val="0"/>
          <w:strike w:val="0"/>
          <w:color w:val="231F20"/>
          <w:spacing w:val="4"/>
          <w:sz w:val="26"/>
          <w:szCs w:val="26"/>
          <w:u w:val="none"/>
          <w:rtl w:val="0"/>
        </w:rPr>
        <w:t>It</w:t>
      </w:r>
      <w:r>
        <w:rPr>
          <w:rFonts w:ascii="Garamond" w:eastAsia="Garamond" w:hAnsi="Garamond" w:cs="Garamond"/>
          <w:b w:val="0"/>
          <w:bCs w:val="0"/>
          <w:i w:val="0"/>
          <w:iCs w:val="0"/>
          <w:strike w:val="0"/>
          <w:color w:val="231F20"/>
          <w:spacing w:val="0"/>
          <w:sz w:val="26"/>
          <w:szCs w:val="26"/>
          <w:u w:val="none"/>
          <w:rtl w:val="0"/>
        </w:rPr>
        <w:t xml:space="preserve"> </w:t>
      </w:r>
      <w:r>
        <w:rPr>
          <w:rFonts w:ascii="Garamond" w:eastAsia="Garamond" w:hAnsi="Garamond" w:cs="Garamond"/>
          <w:b w:val="0"/>
          <w:bCs w:val="0"/>
          <w:i w:val="0"/>
          <w:iCs w:val="0"/>
          <w:strike w:val="0"/>
          <w:color w:val="231F20"/>
          <w:spacing w:val="4"/>
          <w:sz w:val="26"/>
          <w:szCs w:val="26"/>
          <w:u w:val="none"/>
          <w:rtl w:val="0"/>
        </w:rPr>
        <w:t>will</w:t>
      </w:r>
      <w:r>
        <w:rPr>
          <w:rFonts w:ascii="Garamond" w:eastAsia="Garamond" w:hAnsi="Garamond" w:cs="Garamond"/>
          <w:b w:val="0"/>
          <w:bCs w:val="0"/>
          <w:i w:val="0"/>
          <w:iCs w:val="0"/>
          <w:strike w:val="0"/>
          <w:color w:val="231F20"/>
          <w:spacing w:val="0"/>
          <w:sz w:val="26"/>
          <w:szCs w:val="26"/>
          <w:u w:val="none"/>
          <w:rtl w:val="0"/>
        </w:rPr>
        <w:t xml:space="preserve"> </w:t>
      </w:r>
      <w:r>
        <w:rPr>
          <w:rFonts w:ascii="Garamond" w:eastAsia="Garamond" w:hAnsi="Garamond" w:cs="Garamond"/>
          <w:b w:val="0"/>
          <w:bCs w:val="0"/>
          <w:i w:val="0"/>
          <w:iCs w:val="0"/>
          <w:strike w:val="0"/>
          <w:color w:val="231F20"/>
          <w:spacing w:val="4"/>
          <w:sz w:val="26"/>
          <w:szCs w:val="26"/>
          <w:u w:val="none"/>
          <w:rtl w:val="0"/>
        </w:rPr>
        <w:t>discuss</w:t>
      </w:r>
      <w:r>
        <w:rPr>
          <w:rFonts w:ascii="Garamond" w:eastAsia="Garamond" w:hAnsi="Garamond" w:cs="Garamond"/>
          <w:b w:val="0"/>
          <w:bCs w:val="0"/>
          <w:i w:val="0"/>
          <w:iCs w:val="0"/>
          <w:strike w:val="0"/>
          <w:color w:val="231F20"/>
          <w:spacing w:val="0"/>
          <w:sz w:val="26"/>
          <w:szCs w:val="26"/>
          <w:u w:val="none"/>
          <w:rtl w:val="0"/>
        </w:rPr>
        <w:t xml:space="preserve"> </w:t>
      </w:r>
      <w:r>
        <w:rPr>
          <w:rFonts w:ascii="Garamond" w:eastAsia="Garamond" w:hAnsi="Garamond" w:cs="Garamond"/>
          <w:b w:val="0"/>
          <w:bCs w:val="0"/>
          <w:i w:val="0"/>
          <w:iCs w:val="0"/>
          <w:strike w:val="0"/>
          <w:color w:val="231F20"/>
          <w:spacing w:val="4"/>
          <w:sz w:val="26"/>
          <w:szCs w:val="26"/>
          <w:u w:val="none"/>
          <w:rtl w:val="0"/>
        </w:rPr>
        <w:t>the</w:t>
      </w:r>
      <w:r>
        <w:rPr>
          <w:rFonts w:ascii="Garamond" w:eastAsia="Garamond" w:hAnsi="Garamond" w:cs="Garamond"/>
          <w:b w:val="0"/>
          <w:bCs w:val="0"/>
          <w:i w:val="0"/>
          <w:iCs w:val="0"/>
          <w:strike w:val="0"/>
          <w:color w:val="231F20"/>
          <w:spacing w:val="0"/>
          <w:sz w:val="26"/>
          <w:szCs w:val="26"/>
          <w:u w:val="none"/>
          <w:rtl w:val="0"/>
        </w:rPr>
        <w:t xml:space="preserve"> </w:t>
      </w:r>
      <w:r>
        <w:rPr>
          <w:rFonts w:ascii="Garamond" w:eastAsia="Garamond" w:hAnsi="Garamond" w:cs="Garamond"/>
          <w:b w:val="0"/>
          <w:bCs w:val="0"/>
          <w:i w:val="0"/>
          <w:iCs w:val="0"/>
          <w:strike w:val="0"/>
          <w:color w:val="231F20"/>
          <w:spacing w:val="4"/>
          <w:sz w:val="26"/>
          <w:szCs w:val="26"/>
          <w:u w:val="none"/>
          <w:rtl w:val="0"/>
        </w:rPr>
        <w:t>rise</w:t>
      </w:r>
      <w:r>
        <w:rPr>
          <w:rFonts w:ascii="Garamond" w:eastAsia="Garamond" w:hAnsi="Garamond" w:cs="Garamond"/>
          <w:b w:val="0"/>
          <w:bCs w:val="0"/>
          <w:i w:val="0"/>
          <w:iCs w:val="0"/>
          <w:strike w:val="0"/>
          <w:color w:val="231F20"/>
          <w:spacing w:val="0"/>
          <w:sz w:val="26"/>
          <w:szCs w:val="26"/>
          <w:u w:val="none"/>
          <w:rtl w:val="0"/>
        </w:rPr>
        <w:t xml:space="preserve"> </w:t>
      </w:r>
      <w:r>
        <w:rPr>
          <w:rFonts w:ascii="Garamond" w:eastAsia="Garamond" w:hAnsi="Garamond" w:cs="Garamond"/>
          <w:b w:val="0"/>
          <w:bCs w:val="0"/>
          <w:i w:val="0"/>
          <w:iCs w:val="0"/>
          <w:strike w:val="0"/>
          <w:color w:val="231F20"/>
          <w:spacing w:val="4"/>
          <w:sz w:val="26"/>
          <w:szCs w:val="26"/>
          <w:u w:val="none"/>
          <w:rtl w:val="0"/>
        </w:rPr>
        <w:t>of</w:t>
      </w:r>
      <w:r>
        <w:rPr>
          <w:rFonts w:ascii="Garamond" w:eastAsia="Garamond" w:hAnsi="Garamond" w:cs="Garamond"/>
          <w:b w:val="0"/>
          <w:bCs w:val="0"/>
          <w:i w:val="0"/>
          <w:iCs w:val="0"/>
          <w:strike w:val="0"/>
          <w:color w:val="231F20"/>
          <w:spacing w:val="0"/>
          <w:sz w:val="26"/>
          <w:szCs w:val="26"/>
          <w:u w:val="none"/>
          <w:rtl w:val="0"/>
        </w:rPr>
        <w:t xml:space="preserve"> </w:t>
      </w:r>
      <w:r>
        <w:rPr>
          <w:rFonts w:ascii="Garamond" w:eastAsia="Garamond" w:hAnsi="Garamond" w:cs="Garamond"/>
          <w:b w:val="0"/>
          <w:bCs w:val="0"/>
          <w:i w:val="0"/>
          <w:iCs w:val="0"/>
          <w:strike w:val="0"/>
          <w:color w:val="231F20"/>
          <w:spacing w:val="4"/>
          <w:sz w:val="26"/>
          <w:szCs w:val="26"/>
          <w:u w:val="none"/>
          <w:rtl w:val="0"/>
        </w:rPr>
        <w:t>Hitler</w:t>
      </w:r>
      <w:r>
        <w:rPr>
          <w:rFonts w:ascii="Garamond" w:eastAsia="Garamond" w:hAnsi="Garamond" w:cs="Garamond"/>
          <w:b w:val="0"/>
          <w:bCs w:val="0"/>
          <w:i w:val="0"/>
          <w:iCs w:val="0"/>
          <w:strike w:val="0"/>
          <w:color w:val="231F20"/>
          <w:spacing w:val="0"/>
          <w:sz w:val="26"/>
          <w:szCs w:val="26"/>
          <w:u w:val="none"/>
          <w:rtl w:val="0"/>
        </w:rPr>
        <w:t xml:space="preserve"> </w:t>
      </w:r>
      <w:r>
        <w:rPr>
          <w:rFonts w:ascii="Garamond" w:eastAsia="Garamond" w:hAnsi="Garamond" w:cs="Garamond"/>
          <w:b w:val="0"/>
          <w:bCs w:val="0"/>
          <w:i w:val="0"/>
          <w:iCs w:val="0"/>
          <w:strike w:val="0"/>
          <w:color w:val="231F20"/>
          <w:spacing w:val="4"/>
          <w:sz w:val="26"/>
          <w:szCs w:val="26"/>
          <w:u w:val="none"/>
          <w:rtl w:val="0"/>
        </w:rPr>
        <w:t>and</w:t>
      </w:r>
      <w:r>
        <w:rPr>
          <w:rFonts w:ascii="Garamond" w:eastAsia="Garamond" w:hAnsi="Garamond" w:cs="Garamond"/>
          <w:b w:val="0"/>
          <w:bCs w:val="0"/>
          <w:i w:val="0"/>
          <w:iCs w:val="0"/>
          <w:strike w:val="0"/>
          <w:color w:val="231F20"/>
          <w:spacing w:val="0"/>
          <w:sz w:val="26"/>
          <w:szCs w:val="26"/>
          <w:u w:val="none"/>
          <w:rtl w:val="0"/>
        </w:rPr>
        <w:t xml:space="preserve"> </w:t>
      </w:r>
      <w:r>
        <w:rPr>
          <w:rFonts w:ascii="Garamond" w:eastAsia="Garamond" w:hAnsi="Garamond" w:cs="Garamond"/>
          <w:b w:val="0"/>
          <w:bCs w:val="0"/>
          <w:i w:val="0"/>
          <w:iCs w:val="0"/>
          <w:strike w:val="0"/>
          <w:color w:val="231F20"/>
          <w:spacing w:val="4"/>
          <w:sz w:val="26"/>
          <w:szCs w:val="26"/>
          <w:u w:val="none"/>
          <w:rtl w:val="0"/>
        </w:rPr>
        <w:t xml:space="preserve">the </w:t>
      </w:r>
      <w:r>
        <w:rPr>
          <w:rFonts w:ascii="Garamond" w:eastAsia="Garamond" w:hAnsi="Garamond" w:cs="Garamond"/>
          <w:b w:val="0"/>
          <w:bCs w:val="0"/>
          <w:i w:val="0"/>
          <w:iCs w:val="0"/>
          <w:strike w:val="0"/>
          <w:color w:val="231F20"/>
          <w:spacing w:val="0"/>
          <w:sz w:val="26"/>
          <w:szCs w:val="26"/>
          <w:u w:val="none"/>
          <w:rtl w:val="0"/>
        </w:rPr>
        <w:t xml:space="preserve">politics of Nazism. You will read about the children and women in Nazi Germany, about schools and concentration camps. You will see how Nazism denied various minorities a right to live, how it drew upon a long tradition of anti-Jewish feelings to persecute the Jews, and how it waged a relentless battle against democracy and </w:t>
      </w:r>
      <w:r>
        <w:rPr>
          <w:rFonts w:ascii="Garamond" w:eastAsia="Garamond" w:hAnsi="Garamond" w:cs="Garamond"/>
          <w:b w:val="0"/>
          <w:bCs w:val="0"/>
          <w:i w:val="0"/>
          <w:iCs w:val="0"/>
          <w:strike w:val="0"/>
          <w:color w:val="231F20"/>
          <w:spacing w:val="2"/>
          <w:sz w:val="26"/>
          <w:szCs w:val="26"/>
          <w:u w:val="none"/>
          <w:rtl w:val="0"/>
        </w:rPr>
        <w:t>socialism.</w:t>
      </w:r>
      <w:r>
        <w:rPr>
          <w:rFonts w:ascii="Garamond" w:eastAsia="Garamond" w:hAnsi="Garamond" w:cs="Garamond"/>
          <w:b w:val="0"/>
          <w:bCs w:val="0"/>
          <w:i w:val="0"/>
          <w:iCs w:val="0"/>
          <w:strike w:val="0"/>
          <w:color w:val="231F20"/>
          <w:spacing w:val="0"/>
          <w:sz w:val="26"/>
          <w:szCs w:val="26"/>
          <w:u w:val="none"/>
          <w:rtl w:val="0"/>
        </w:rPr>
        <w:t xml:space="preserve"> </w:t>
      </w:r>
      <w:r>
        <w:rPr>
          <w:rFonts w:ascii="Garamond" w:eastAsia="Garamond" w:hAnsi="Garamond" w:cs="Garamond"/>
          <w:b w:val="0"/>
          <w:bCs w:val="0"/>
          <w:i w:val="0"/>
          <w:iCs w:val="0"/>
          <w:strike w:val="0"/>
          <w:color w:val="231F20"/>
          <w:spacing w:val="2"/>
          <w:sz w:val="26"/>
          <w:szCs w:val="26"/>
          <w:u w:val="none"/>
          <w:rtl w:val="0"/>
        </w:rPr>
        <w:t>But</w:t>
      </w:r>
      <w:r>
        <w:rPr>
          <w:rFonts w:ascii="Garamond" w:eastAsia="Garamond" w:hAnsi="Garamond" w:cs="Garamond"/>
          <w:b w:val="0"/>
          <w:bCs w:val="0"/>
          <w:i w:val="0"/>
          <w:iCs w:val="0"/>
          <w:strike w:val="0"/>
          <w:color w:val="231F20"/>
          <w:spacing w:val="0"/>
          <w:sz w:val="26"/>
          <w:szCs w:val="26"/>
          <w:u w:val="none"/>
          <w:rtl w:val="0"/>
        </w:rPr>
        <w:t xml:space="preserve"> </w:t>
      </w:r>
      <w:r>
        <w:rPr>
          <w:rFonts w:ascii="Garamond" w:eastAsia="Garamond" w:hAnsi="Garamond" w:cs="Garamond"/>
          <w:b w:val="0"/>
          <w:bCs w:val="0"/>
          <w:i w:val="0"/>
          <w:iCs w:val="0"/>
          <w:strike w:val="0"/>
          <w:color w:val="231F20"/>
          <w:spacing w:val="2"/>
          <w:sz w:val="26"/>
          <w:szCs w:val="26"/>
          <w:u w:val="none"/>
          <w:rtl w:val="0"/>
        </w:rPr>
        <w:t>the</w:t>
      </w:r>
      <w:r>
        <w:rPr>
          <w:rFonts w:ascii="Garamond" w:eastAsia="Garamond" w:hAnsi="Garamond" w:cs="Garamond"/>
          <w:b w:val="0"/>
          <w:bCs w:val="0"/>
          <w:i w:val="0"/>
          <w:iCs w:val="0"/>
          <w:strike w:val="0"/>
          <w:color w:val="231F20"/>
          <w:spacing w:val="0"/>
          <w:sz w:val="26"/>
          <w:szCs w:val="26"/>
          <w:u w:val="none"/>
          <w:rtl w:val="0"/>
        </w:rPr>
        <w:t xml:space="preserve"> </w:t>
      </w:r>
      <w:r>
        <w:rPr>
          <w:rFonts w:ascii="Garamond" w:eastAsia="Garamond" w:hAnsi="Garamond" w:cs="Garamond"/>
          <w:b w:val="0"/>
          <w:bCs w:val="0"/>
          <w:i w:val="0"/>
          <w:iCs w:val="0"/>
          <w:strike w:val="0"/>
          <w:color w:val="231F20"/>
          <w:spacing w:val="2"/>
          <w:sz w:val="26"/>
          <w:szCs w:val="26"/>
          <w:u w:val="none"/>
          <w:rtl w:val="0"/>
        </w:rPr>
        <w:t>story</w:t>
      </w:r>
      <w:r>
        <w:rPr>
          <w:rFonts w:ascii="Garamond" w:eastAsia="Garamond" w:hAnsi="Garamond" w:cs="Garamond"/>
          <w:b w:val="0"/>
          <w:bCs w:val="0"/>
          <w:i w:val="0"/>
          <w:iCs w:val="0"/>
          <w:strike w:val="0"/>
          <w:color w:val="231F20"/>
          <w:spacing w:val="0"/>
          <w:sz w:val="26"/>
          <w:szCs w:val="26"/>
          <w:u w:val="none"/>
          <w:rtl w:val="0"/>
        </w:rPr>
        <w:t xml:space="preserve"> </w:t>
      </w:r>
      <w:r>
        <w:rPr>
          <w:rFonts w:ascii="Garamond" w:eastAsia="Garamond" w:hAnsi="Garamond" w:cs="Garamond"/>
          <w:b w:val="0"/>
          <w:bCs w:val="0"/>
          <w:i w:val="0"/>
          <w:iCs w:val="0"/>
          <w:strike w:val="0"/>
          <w:color w:val="231F20"/>
          <w:spacing w:val="2"/>
          <w:sz w:val="26"/>
          <w:szCs w:val="26"/>
          <w:u w:val="none"/>
          <w:rtl w:val="0"/>
        </w:rPr>
        <w:t>of</w:t>
      </w:r>
      <w:r>
        <w:rPr>
          <w:rFonts w:ascii="Garamond" w:eastAsia="Garamond" w:hAnsi="Garamond" w:cs="Garamond"/>
          <w:b w:val="0"/>
          <w:bCs w:val="0"/>
          <w:i w:val="0"/>
          <w:iCs w:val="0"/>
          <w:strike w:val="0"/>
          <w:color w:val="231F20"/>
          <w:spacing w:val="0"/>
          <w:sz w:val="26"/>
          <w:szCs w:val="26"/>
          <w:u w:val="none"/>
          <w:rtl w:val="0"/>
        </w:rPr>
        <w:t xml:space="preserve"> </w:t>
      </w:r>
      <w:r>
        <w:rPr>
          <w:rFonts w:ascii="Garamond" w:eastAsia="Garamond" w:hAnsi="Garamond" w:cs="Garamond"/>
          <w:b w:val="0"/>
          <w:bCs w:val="0"/>
          <w:i w:val="0"/>
          <w:iCs w:val="0"/>
          <w:strike w:val="0"/>
          <w:color w:val="231F20"/>
          <w:spacing w:val="2"/>
          <w:sz w:val="26"/>
          <w:szCs w:val="26"/>
          <w:u w:val="none"/>
          <w:rtl w:val="0"/>
        </w:rPr>
        <w:t>Nazisms</w:t>
      </w:r>
      <w:r>
        <w:rPr>
          <w:rFonts w:ascii="Garamond" w:eastAsia="Garamond" w:hAnsi="Garamond" w:cs="Garamond"/>
          <w:b w:val="0"/>
          <w:bCs w:val="0"/>
          <w:i w:val="0"/>
          <w:iCs w:val="0"/>
          <w:strike w:val="0"/>
          <w:color w:val="231F20"/>
          <w:spacing w:val="0"/>
          <w:sz w:val="26"/>
          <w:szCs w:val="26"/>
          <w:u w:val="none"/>
          <w:rtl w:val="0"/>
        </w:rPr>
        <w:t xml:space="preserve"> </w:t>
      </w:r>
      <w:r>
        <w:rPr>
          <w:rFonts w:ascii="Garamond" w:eastAsia="Garamond" w:hAnsi="Garamond" w:cs="Garamond"/>
          <w:b w:val="0"/>
          <w:bCs w:val="0"/>
          <w:i w:val="0"/>
          <w:iCs w:val="0"/>
          <w:strike w:val="0"/>
          <w:color w:val="231F20"/>
          <w:spacing w:val="2"/>
          <w:sz w:val="26"/>
          <w:szCs w:val="26"/>
          <w:u w:val="none"/>
          <w:rtl w:val="0"/>
        </w:rPr>
        <w:t>rise</w:t>
      </w:r>
      <w:r>
        <w:rPr>
          <w:rFonts w:ascii="Garamond" w:eastAsia="Garamond" w:hAnsi="Garamond" w:cs="Garamond"/>
          <w:b w:val="0"/>
          <w:bCs w:val="0"/>
          <w:i w:val="0"/>
          <w:iCs w:val="0"/>
          <w:strike w:val="0"/>
          <w:color w:val="231F20"/>
          <w:spacing w:val="0"/>
          <w:sz w:val="26"/>
          <w:szCs w:val="26"/>
          <w:u w:val="none"/>
          <w:rtl w:val="0"/>
        </w:rPr>
        <w:t xml:space="preserve"> </w:t>
      </w:r>
      <w:r>
        <w:rPr>
          <w:rFonts w:ascii="Garamond" w:eastAsia="Garamond" w:hAnsi="Garamond" w:cs="Garamond"/>
          <w:b w:val="0"/>
          <w:bCs w:val="0"/>
          <w:i w:val="0"/>
          <w:iCs w:val="0"/>
          <w:strike w:val="0"/>
          <w:color w:val="231F20"/>
          <w:spacing w:val="2"/>
          <w:sz w:val="26"/>
          <w:szCs w:val="26"/>
          <w:u w:val="none"/>
          <w:rtl w:val="0"/>
        </w:rPr>
        <w:t>is</w:t>
      </w:r>
      <w:r>
        <w:rPr>
          <w:rFonts w:ascii="Garamond" w:eastAsia="Garamond" w:hAnsi="Garamond" w:cs="Garamond"/>
          <w:b w:val="0"/>
          <w:bCs w:val="0"/>
          <w:i w:val="0"/>
          <w:iCs w:val="0"/>
          <w:strike w:val="0"/>
          <w:color w:val="231F20"/>
          <w:spacing w:val="0"/>
          <w:sz w:val="26"/>
          <w:szCs w:val="26"/>
          <w:u w:val="none"/>
          <w:rtl w:val="0"/>
        </w:rPr>
        <w:t xml:space="preserve"> </w:t>
      </w:r>
      <w:r>
        <w:rPr>
          <w:rFonts w:ascii="Garamond" w:eastAsia="Garamond" w:hAnsi="Garamond" w:cs="Garamond"/>
          <w:b w:val="0"/>
          <w:bCs w:val="0"/>
          <w:i w:val="0"/>
          <w:iCs w:val="0"/>
          <w:strike w:val="0"/>
          <w:color w:val="231F20"/>
          <w:spacing w:val="2"/>
          <w:sz w:val="26"/>
          <w:szCs w:val="26"/>
          <w:u w:val="none"/>
          <w:rtl w:val="0"/>
        </w:rPr>
        <w:t>not</w:t>
      </w:r>
      <w:r>
        <w:rPr>
          <w:rFonts w:ascii="Garamond" w:eastAsia="Garamond" w:hAnsi="Garamond" w:cs="Garamond"/>
          <w:b w:val="0"/>
          <w:bCs w:val="0"/>
          <w:i w:val="0"/>
          <w:iCs w:val="0"/>
          <w:strike w:val="0"/>
          <w:color w:val="231F20"/>
          <w:spacing w:val="0"/>
          <w:sz w:val="26"/>
          <w:szCs w:val="26"/>
          <w:u w:val="none"/>
          <w:rtl w:val="0"/>
        </w:rPr>
        <w:t xml:space="preserve"> </w:t>
      </w:r>
      <w:r>
        <w:rPr>
          <w:rFonts w:ascii="Garamond" w:eastAsia="Garamond" w:hAnsi="Garamond" w:cs="Garamond"/>
          <w:b w:val="0"/>
          <w:bCs w:val="0"/>
          <w:i w:val="0"/>
          <w:iCs w:val="0"/>
          <w:strike w:val="0"/>
          <w:color w:val="231F20"/>
          <w:spacing w:val="2"/>
          <w:sz w:val="26"/>
          <w:szCs w:val="26"/>
          <w:u w:val="none"/>
          <w:rtl w:val="0"/>
        </w:rPr>
        <w:t>only</w:t>
      </w:r>
      <w:r>
        <w:rPr>
          <w:rFonts w:ascii="Garamond" w:eastAsia="Garamond" w:hAnsi="Garamond" w:cs="Garamond"/>
          <w:b w:val="0"/>
          <w:bCs w:val="0"/>
          <w:i w:val="0"/>
          <w:iCs w:val="0"/>
          <w:strike w:val="0"/>
          <w:color w:val="231F20"/>
          <w:spacing w:val="0"/>
          <w:sz w:val="26"/>
          <w:szCs w:val="26"/>
          <w:u w:val="none"/>
          <w:rtl w:val="0"/>
        </w:rPr>
        <w:t xml:space="preserve"> </w:t>
      </w:r>
      <w:r>
        <w:rPr>
          <w:rFonts w:ascii="Garamond" w:eastAsia="Garamond" w:hAnsi="Garamond" w:cs="Garamond"/>
          <w:b w:val="0"/>
          <w:bCs w:val="0"/>
          <w:i w:val="0"/>
          <w:iCs w:val="0"/>
          <w:strike w:val="0"/>
          <w:color w:val="231F20"/>
          <w:spacing w:val="2"/>
          <w:sz w:val="26"/>
          <w:szCs w:val="26"/>
          <w:u w:val="none"/>
          <w:rtl w:val="0"/>
        </w:rPr>
        <w:t>about</w:t>
      </w:r>
      <w:r>
        <w:rPr>
          <w:rFonts w:ascii="Garamond" w:eastAsia="Garamond" w:hAnsi="Garamond" w:cs="Garamond"/>
          <w:b w:val="0"/>
          <w:bCs w:val="0"/>
          <w:i w:val="0"/>
          <w:iCs w:val="0"/>
          <w:strike w:val="0"/>
          <w:color w:val="231F20"/>
          <w:spacing w:val="0"/>
          <w:sz w:val="26"/>
          <w:szCs w:val="26"/>
          <w:u w:val="none"/>
          <w:rtl w:val="0"/>
        </w:rPr>
        <w:t xml:space="preserve"> a </w:t>
      </w:r>
      <w:r>
        <w:rPr>
          <w:rFonts w:ascii="Garamond" w:eastAsia="Garamond" w:hAnsi="Garamond" w:cs="Garamond"/>
          <w:b w:val="0"/>
          <w:bCs w:val="0"/>
          <w:i w:val="0"/>
          <w:iCs w:val="0"/>
          <w:strike w:val="0"/>
          <w:color w:val="231F20"/>
          <w:spacing w:val="2"/>
          <w:sz w:val="26"/>
          <w:szCs w:val="26"/>
          <w:u w:val="none"/>
          <w:rtl w:val="0"/>
        </w:rPr>
        <w:t>few</w:t>
      </w:r>
      <w:r>
        <w:rPr>
          <w:rFonts w:ascii="Garamond" w:eastAsia="Garamond" w:hAnsi="Garamond" w:cs="Garamond"/>
          <w:b w:val="0"/>
          <w:bCs w:val="0"/>
          <w:i w:val="0"/>
          <w:iCs w:val="0"/>
          <w:strike w:val="0"/>
          <w:color w:val="231F20"/>
          <w:spacing w:val="0"/>
          <w:sz w:val="26"/>
          <w:szCs w:val="26"/>
          <w:u w:val="none"/>
          <w:rtl w:val="0"/>
        </w:rPr>
        <w:t xml:space="preserve"> </w:t>
      </w:r>
      <w:r>
        <w:rPr>
          <w:rFonts w:ascii="Garamond" w:eastAsia="Garamond" w:hAnsi="Garamond" w:cs="Garamond"/>
          <w:b w:val="0"/>
          <w:bCs w:val="0"/>
          <w:i w:val="0"/>
          <w:iCs w:val="0"/>
          <w:strike w:val="0"/>
          <w:color w:val="231F20"/>
          <w:spacing w:val="2"/>
          <w:sz w:val="26"/>
          <w:szCs w:val="26"/>
          <w:u w:val="none"/>
          <w:rtl w:val="0"/>
        </w:rPr>
        <w:t>specific</w:t>
      </w:r>
      <w:r>
        <w:rPr>
          <w:rFonts w:ascii="Garamond" w:eastAsia="Garamond" w:hAnsi="Garamond" w:cs="Garamond"/>
          <w:b w:val="0"/>
          <w:bCs w:val="0"/>
          <w:i w:val="0"/>
          <w:iCs w:val="0"/>
          <w:strike w:val="0"/>
          <w:color w:val="231F20"/>
          <w:spacing w:val="0"/>
          <w:sz w:val="26"/>
          <w:szCs w:val="26"/>
          <w:u w:val="none"/>
          <w:rtl w:val="0"/>
        </w:rPr>
        <w:t xml:space="preserve"> </w:t>
      </w:r>
      <w:r>
        <w:rPr>
          <w:rFonts w:ascii="Garamond" w:eastAsia="Garamond" w:hAnsi="Garamond" w:cs="Garamond"/>
          <w:b w:val="0"/>
          <w:bCs w:val="0"/>
          <w:i w:val="0"/>
          <w:iCs w:val="0"/>
          <w:strike w:val="0"/>
          <w:color w:val="231F20"/>
          <w:spacing w:val="2"/>
          <w:sz w:val="26"/>
          <w:szCs w:val="26"/>
          <w:u w:val="none"/>
          <w:rtl w:val="0"/>
        </w:rPr>
        <w:t xml:space="preserve">events, </w:t>
      </w:r>
      <w:r>
        <w:rPr>
          <w:rFonts w:ascii="Garamond" w:eastAsia="Garamond" w:hAnsi="Garamond" w:cs="Garamond"/>
          <w:b w:val="0"/>
          <w:bCs w:val="0"/>
          <w:i w:val="0"/>
          <w:iCs w:val="0"/>
          <w:strike w:val="0"/>
          <w:color w:val="231F20"/>
          <w:spacing w:val="0"/>
          <w:sz w:val="26"/>
          <w:szCs w:val="26"/>
          <w:u w:val="none"/>
          <w:rtl w:val="0"/>
        </w:rPr>
        <w:t xml:space="preserve">about massacres and killings. It is about the working of an elaborate and frightening </w:t>
      </w:r>
      <w:r>
        <w:rPr>
          <w:rFonts w:ascii="Garamond" w:eastAsia="Garamond" w:hAnsi="Garamond" w:cs="Garamond"/>
          <w:b w:val="0"/>
          <w:bCs w:val="0"/>
          <w:i w:val="0"/>
          <w:iCs w:val="0"/>
          <w:strike w:val="0"/>
          <w:color w:val="231F20"/>
          <w:spacing w:val="1"/>
          <w:sz w:val="26"/>
          <w:szCs w:val="26"/>
          <w:u w:val="none"/>
          <w:rtl w:val="0"/>
        </w:rPr>
        <w:t>system</w:t>
      </w:r>
      <w:r>
        <w:rPr>
          <w:rFonts w:ascii="Garamond" w:eastAsia="Garamond" w:hAnsi="Garamond" w:cs="Garamond"/>
          <w:b w:val="0"/>
          <w:bCs w:val="0"/>
          <w:i w:val="0"/>
          <w:iCs w:val="0"/>
          <w:strike w:val="0"/>
          <w:color w:val="231F20"/>
          <w:spacing w:val="0"/>
          <w:sz w:val="26"/>
          <w:szCs w:val="26"/>
          <w:u w:val="none"/>
          <w:rtl w:val="0"/>
        </w:rPr>
        <w:t xml:space="preserve"> </w:t>
      </w:r>
      <w:r>
        <w:rPr>
          <w:rFonts w:ascii="Garamond" w:eastAsia="Garamond" w:hAnsi="Garamond" w:cs="Garamond"/>
          <w:b w:val="0"/>
          <w:bCs w:val="0"/>
          <w:i w:val="0"/>
          <w:iCs w:val="0"/>
          <w:strike w:val="0"/>
          <w:color w:val="231F20"/>
          <w:spacing w:val="1"/>
          <w:sz w:val="26"/>
          <w:szCs w:val="26"/>
          <w:u w:val="none"/>
          <w:rtl w:val="0"/>
        </w:rPr>
        <w:t>which</w:t>
      </w:r>
      <w:r>
        <w:rPr>
          <w:rFonts w:ascii="Garamond" w:eastAsia="Garamond" w:hAnsi="Garamond" w:cs="Garamond"/>
          <w:b w:val="0"/>
          <w:bCs w:val="0"/>
          <w:i w:val="0"/>
          <w:iCs w:val="0"/>
          <w:strike w:val="0"/>
          <w:color w:val="231F20"/>
          <w:spacing w:val="0"/>
          <w:sz w:val="26"/>
          <w:szCs w:val="26"/>
          <w:u w:val="none"/>
          <w:rtl w:val="0"/>
        </w:rPr>
        <w:t xml:space="preserve"> </w:t>
      </w:r>
      <w:r>
        <w:rPr>
          <w:rFonts w:ascii="Garamond" w:eastAsia="Garamond" w:hAnsi="Garamond" w:cs="Garamond"/>
          <w:b w:val="0"/>
          <w:bCs w:val="0"/>
          <w:i w:val="0"/>
          <w:iCs w:val="0"/>
          <w:strike w:val="0"/>
          <w:color w:val="231F20"/>
          <w:spacing w:val="1"/>
          <w:sz w:val="26"/>
          <w:szCs w:val="26"/>
          <w:u w:val="none"/>
          <w:rtl w:val="0"/>
        </w:rPr>
        <w:t>operated</w:t>
      </w:r>
      <w:r>
        <w:rPr>
          <w:rFonts w:ascii="Garamond" w:eastAsia="Garamond" w:hAnsi="Garamond" w:cs="Garamond"/>
          <w:b w:val="0"/>
          <w:bCs w:val="0"/>
          <w:i w:val="0"/>
          <w:iCs w:val="0"/>
          <w:strike w:val="0"/>
          <w:color w:val="231F20"/>
          <w:spacing w:val="0"/>
          <w:sz w:val="26"/>
          <w:szCs w:val="26"/>
          <w:u w:val="none"/>
          <w:rtl w:val="0"/>
        </w:rPr>
        <w:t xml:space="preserve"> </w:t>
      </w:r>
      <w:r>
        <w:rPr>
          <w:rFonts w:ascii="Garamond" w:eastAsia="Garamond" w:hAnsi="Garamond" w:cs="Garamond"/>
          <w:b w:val="0"/>
          <w:bCs w:val="0"/>
          <w:i w:val="0"/>
          <w:iCs w:val="0"/>
          <w:strike w:val="0"/>
          <w:color w:val="231F20"/>
          <w:spacing w:val="1"/>
          <w:sz w:val="26"/>
          <w:szCs w:val="26"/>
          <w:u w:val="none"/>
          <w:rtl w:val="0"/>
        </w:rPr>
        <w:t>at</w:t>
      </w:r>
      <w:r>
        <w:rPr>
          <w:rFonts w:ascii="Garamond" w:eastAsia="Garamond" w:hAnsi="Garamond" w:cs="Garamond"/>
          <w:b w:val="0"/>
          <w:bCs w:val="0"/>
          <w:i w:val="0"/>
          <w:iCs w:val="0"/>
          <w:strike w:val="0"/>
          <w:color w:val="231F20"/>
          <w:spacing w:val="0"/>
          <w:sz w:val="26"/>
          <w:szCs w:val="26"/>
          <w:u w:val="none"/>
          <w:rtl w:val="0"/>
        </w:rPr>
        <w:t xml:space="preserve"> </w:t>
      </w:r>
      <w:r>
        <w:rPr>
          <w:rFonts w:ascii="Garamond" w:eastAsia="Garamond" w:hAnsi="Garamond" w:cs="Garamond"/>
          <w:b w:val="0"/>
          <w:bCs w:val="0"/>
          <w:i w:val="0"/>
          <w:iCs w:val="0"/>
          <w:strike w:val="0"/>
          <w:color w:val="231F20"/>
          <w:spacing w:val="1"/>
          <w:sz w:val="26"/>
          <w:szCs w:val="26"/>
          <w:u w:val="none"/>
          <w:rtl w:val="0"/>
        </w:rPr>
        <w:t>different</w:t>
      </w:r>
      <w:r>
        <w:rPr>
          <w:rFonts w:ascii="Garamond" w:eastAsia="Garamond" w:hAnsi="Garamond" w:cs="Garamond"/>
          <w:b w:val="0"/>
          <w:bCs w:val="0"/>
          <w:i w:val="0"/>
          <w:iCs w:val="0"/>
          <w:strike w:val="0"/>
          <w:color w:val="231F20"/>
          <w:spacing w:val="0"/>
          <w:sz w:val="26"/>
          <w:szCs w:val="26"/>
          <w:u w:val="none"/>
          <w:rtl w:val="0"/>
        </w:rPr>
        <w:t xml:space="preserve"> </w:t>
      </w:r>
      <w:r>
        <w:rPr>
          <w:rFonts w:ascii="Garamond" w:eastAsia="Garamond" w:hAnsi="Garamond" w:cs="Garamond"/>
          <w:b w:val="0"/>
          <w:bCs w:val="0"/>
          <w:i w:val="0"/>
          <w:iCs w:val="0"/>
          <w:strike w:val="0"/>
          <w:color w:val="231F20"/>
          <w:spacing w:val="1"/>
          <w:sz w:val="26"/>
          <w:szCs w:val="26"/>
          <w:u w:val="none"/>
          <w:rtl w:val="0"/>
        </w:rPr>
        <w:t>levels.</w:t>
      </w:r>
      <w:r>
        <w:rPr>
          <w:rFonts w:ascii="Garamond" w:eastAsia="Garamond" w:hAnsi="Garamond" w:cs="Garamond"/>
          <w:b w:val="0"/>
          <w:bCs w:val="0"/>
          <w:i w:val="0"/>
          <w:iCs w:val="0"/>
          <w:strike w:val="0"/>
          <w:color w:val="231F20"/>
          <w:spacing w:val="0"/>
          <w:sz w:val="26"/>
          <w:szCs w:val="26"/>
          <w:u w:val="none"/>
          <w:rtl w:val="0"/>
        </w:rPr>
        <w:t xml:space="preserve"> </w:t>
      </w:r>
      <w:r>
        <w:rPr>
          <w:rFonts w:ascii="Garamond" w:eastAsia="Garamond" w:hAnsi="Garamond" w:cs="Garamond"/>
          <w:b w:val="0"/>
          <w:bCs w:val="0"/>
          <w:i w:val="0"/>
          <w:iCs w:val="0"/>
          <w:strike w:val="0"/>
          <w:color w:val="231F20"/>
          <w:spacing w:val="1"/>
          <w:sz w:val="26"/>
          <w:szCs w:val="26"/>
          <w:u w:val="none"/>
          <w:rtl w:val="0"/>
        </w:rPr>
        <w:t>Some</w:t>
      </w:r>
      <w:r>
        <w:rPr>
          <w:rFonts w:ascii="Garamond" w:eastAsia="Garamond" w:hAnsi="Garamond" w:cs="Garamond"/>
          <w:b w:val="0"/>
          <w:bCs w:val="0"/>
          <w:i w:val="0"/>
          <w:iCs w:val="0"/>
          <w:strike w:val="0"/>
          <w:color w:val="231F20"/>
          <w:spacing w:val="0"/>
          <w:sz w:val="26"/>
          <w:szCs w:val="26"/>
          <w:u w:val="none"/>
          <w:rtl w:val="0"/>
        </w:rPr>
        <w:t xml:space="preserve"> </w:t>
      </w:r>
      <w:r>
        <w:rPr>
          <w:rFonts w:ascii="Garamond" w:eastAsia="Garamond" w:hAnsi="Garamond" w:cs="Garamond"/>
          <w:b w:val="0"/>
          <w:bCs w:val="0"/>
          <w:i w:val="0"/>
          <w:iCs w:val="0"/>
          <w:strike w:val="0"/>
          <w:color w:val="231F20"/>
          <w:spacing w:val="1"/>
          <w:sz w:val="26"/>
          <w:szCs w:val="26"/>
          <w:u w:val="none"/>
          <w:rtl w:val="0"/>
        </w:rPr>
        <w:t>in</w:t>
      </w:r>
      <w:r>
        <w:rPr>
          <w:rFonts w:ascii="Garamond" w:eastAsia="Garamond" w:hAnsi="Garamond" w:cs="Garamond"/>
          <w:b w:val="0"/>
          <w:bCs w:val="0"/>
          <w:i w:val="0"/>
          <w:iCs w:val="0"/>
          <w:strike w:val="0"/>
          <w:color w:val="231F20"/>
          <w:spacing w:val="0"/>
          <w:sz w:val="26"/>
          <w:szCs w:val="26"/>
          <w:u w:val="none"/>
          <w:rtl w:val="0"/>
        </w:rPr>
        <w:t xml:space="preserve"> </w:t>
      </w:r>
      <w:r>
        <w:rPr>
          <w:rFonts w:ascii="Garamond" w:eastAsia="Garamond" w:hAnsi="Garamond" w:cs="Garamond"/>
          <w:b w:val="0"/>
          <w:bCs w:val="0"/>
          <w:i w:val="0"/>
          <w:iCs w:val="0"/>
          <w:strike w:val="0"/>
          <w:color w:val="231F20"/>
          <w:spacing w:val="1"/>
          <w:sz w:val="26"/>
          <w:szCs w:val="26"/>
          <w:u w:val="none"/>
          <w:rtl w:val="0"/>
        </w:rPr>
        <w:t>India</w:t>
      </w:r>
      <w:r>
        <w:rPr>
          <w:rFonts w:ascii="Garamond" w:eastAsia="Garamond" w:hAnsi="Garamond" w:cs="Garamond"/>
          <w:b w:val="0"/>
          <w:bCs w:val="0"/>
          <w:i w:val="0"/>
          <w:iCs w:val="0"/>
          <w:strike w:val="0"/>
          <w:color w:val="231F20"/>
          <w:spacing w:val="0"/>
          <w:sz w:val="26"/>
          <w:szCs w:val="26"/>
          <w:u w:val="none"/>
          <w:rtl w:val="0"/>
        </w:rPr>
        <w:t xml:space="preserve"> </w:t>
      </w:r>
      <w:r>
        <w:rPr>
          <w:rFonts w:ascii="Garamond" w:eastAsia="Garamond" w:hAnsi="Garamond" w:cs="Garamond"/>
          <w:b w:val="0"/>
          <w:bCs w:val="0"/>
          <w:i w:val="0"/>
          <w:iCs w:val="0"/>
          <w:strike w:val="0"/>
          <w:color w:val="231F20"/>
          <w:spacing w:val="1"/>
          <w:sz w:val="26"/>
          <w:szCs w:val="26"/>
          <w:u w:val="none"/>
          <w:rtl w:val="0"/>
        </w:rPr>
        <w:t>were</w:t>
      </w:r>
      <w:r>
        <w:rPr>
          <w:rFonts w:ascii="Garamond" w:eastAsia="Garamond" w:hAnsi="Garamond" w:cs="Garamond"/>
          <w:b w:val="0"/>
          <w:bCs w:val="0"/>
          <w:i w:val="0"/>
          <w:iCs w:val="0"/>
          <w:strike w:val="0"/>
          <w:color w:val="231F20"/>
          <w:spacing w:val="0"/>
          <w:sz w:val="26"/>
          <w:szCs w:val="26"/>
          <w:u w:val="none"/>
          <w:rtl w:val="0"/>
        </w:rPr>
        <w:t xml:space="preserve"> </w:t>
      </w:r>
      <w:r>
        <w:rPr>
          <w:rFonts w:ascii="Garamond" w:eastAsia="Garamond" w:hAnsi="Garamond" w:cs="Garamond"/>
          <w:b w:val="0"/>
          <w:bCs w:val="0"/>
          <w:i w:val="0"/>
          <w:iCs w:val="0"/>
          <w:strike w:val="0"/>
          <w:color w:val="231F20"/>
          <w:spacing w:val="1"/>
          <w:sz w:val="26"/>
          <w:szCs w:val="26"/>
          <w:u w:val="none"/>
          <w:rtl w:val="0"/>
        </w:rPr>
        <w:t>impressed</w:t>
      </w:r>
      <w:r>
        <w:rPr>
          <w:rFonts w:ascii="Garamond" w:eastAsia="Garamond" w:hAnsi="Garamond" w:cs="Garamond"/>
          <w:b w:val="0"/>
          <w:bCs w:val="0"/>
          <w:i w:val="0"/>
          <w:iCs w:val="0"/>
          <w:strike w:val="0"/>
          <w:color w:val="231F20"/>
          <w:spacing w:val="0"/>
          <w:sz w:val="26"/>
          <w:szCs w:val="26"/>
          <w:u w:val="none"/>
          <w:rtl w:val="0"/>
        </w:rPr>
        <w:t xml:space="preserve"> </w:t>
      </w:r>
      <w:r>
        <w:rPr>
          <w:rFonts w:ascii="Garamond" w:eastAsia="Garamond" w:hAnsi="Garamond" w:cs="Garamond"/>
          <w:b w:val="0"/>
          <w:bCs w:val="0"/>
          <w:i w:val="0"/>
          <w:iCs w:val="0"/>
          <w:strike w:val="0"/>
          <w:color w:val="231F20"/>
          <w:spacing w:val="1"/>
          <w:sz w:val="26"/>
          <w:szCs w:val="26"/>
          <w:u w:val="none"/>
          <w:rtl w:val="0"/>
        </w:rPr>
        <w:t>with</w:t>
      </w:r>
      <w:r>
        <w:rPr>
          <w:rFonts w:ascii="Garamond" w:eastAsia="Garamond" w:hAnsi="Garamond" w:cs="Garamond"/>
          <w:b w:val="0"/>
          <w:bCs w:val="0"/>
          <w:i w:val="0"/>
          <w:iCs w:val="0"/>
          <w:strike w:val="0"/>
          <w:color w:val="231F20"/>
          <w:spacing w:val="0"/>
          <w:sz w:val="26"/>
          <w:szCs w:val="26"/>
          <w:u w:val="none"/>
          <w:rtl w:val="0"/>
        </w:rPr>
        <w:t xml:space="preserve"> </w:t>
      </w:r>
      <w:r>
        <w:rPr>
          <w:rFonts w:ascii="Garamond" w:eastAsia="Garamond" w:hAnsi="Garamond" w:cs="Garamond"/>
          <w:b w:val="0"/>
          <w:bCs w:val="0"/>
          <w:i w:val="0"/>
          <w:iCs w:val="0"/>
          <w:strike w:val="0"/>
          <w:color w:val="231F20"/>
          <w:spacing w:val="1"/>
          <w:sz w:val="26"/>
          <w:szCs w:val="26"/>
          <w:u w:val="none"/>
          <w:rtl w:val="0"/>
        </w:rPr>
        <w:t xml:space="preserve">the </w:t>
      </w:r>
      <w:r>
        <w:rPr>
          <w:rFonts w:ascii="Garamond" w:eastAsia="Garamond" w:hAnsi="Garamond" w:cs="Garamond"/>
          <w:b w:val="0"/>
          <w:bCs w:val="0"/>
          <w:i w:val="0"/>
          <w:iCs w:val="0"/>
          <w:strike w:val="0"/>
          <w:color w:val="231F20"/>
          <w:spacing w:val="0"/>
          <w:sz w:val="26"/>
          <w:szCs w:val="26"/>
          <w:u w:val="none"/>
          <w:rtl w:val="0"/>
        </w:rPr>
        <w:t>ideas of Hitler but most watched the rise of Nazism with horror.</w:t>
      </w:r>
    </w:p>
    <w:p>
      <w:pPr>
        <w:bidi w:val="0"/>
        <w:spacing w:before="292" w:after="0" w:line="359" w:lineRule="atLeast"/>
        <w:ind w:left="2260" w:right="660" w:firstLine="0"/>
        <w:jc w:val="both"/>
        <w:outlineLvl w:val="9"/>
        <w:rPr>
          <w:rFonts w:ascii="Garamond" w:eastAsia="Garamond" w:hAnsi="Garamond" w:cs="Garamond"/>
          <w:sz w:val="26"/>
          <w:szCs w:val="26"/>
        </w:rPr>
      </w:pPr>
      <w:r>
        <w:rPr>
          <w:rFonts w:ascii="Garamond" w:eastAsia="Garamond" w:hAnsi="Garamond" w:cs="Garamond"/>
          <w:b w:val="0"/>
          <w:bCs w:val="0"/>
          <w:i w:val="0"/>
          <w:iCs w:val="0"/>
          <w:strike w:val="0"/>
          <w:color w:val="231F20"/>
          <w:spacing w:val="0"/>
          <w:sz w:val="26"/>
          <w:szCs w:val="26"/>
          <w:u w:val="none"/>
          <w:rtl w:val="0"/>
        </w:rPr>
        <w:t>The history of the modern world is not simply a story of the unfolding of freedom and democracy. It has also been a story of violence and tyranny, death and destruction.</w:t>
      </w:r>
    </w:p>
    <w:p>
      <w:pPr>
        <w:bidi w:val="0"/>
        <w:spacing w:before="5758" w:after="0" w:line="66" w:lineRule="atLeast"/>
        <w:ind w:left="333" w:right="-200" w:firstLine="0"/>
        <w:jc w:val="both"/>
        <w:outlineLvl w:val="9"/>
        <w:rPr>
          <w:rFonts w:ascii="Times New Roman" w:eastAsia="Times New Roman" w:hAnsi="Times New Roman" w:cs="Times New Roman"/>
          <w:sz w:val="6"/>
          <w:szCs w:val="6"/>
        </w:rPr>
      </w:pPr>
      <w:r>
        <w:rPr>
          <w:rFonts w:ascii="Times New Roman" w:eastAsia="Times New Roman" w:hAnsi="Times New Roman" w:cs="Times New Roman"/>
          <w:b/>
          <w:bCs/>
          <w:i w:val="0"/>
          <w:iCs w:val="0"/>
          <w:strike w:val="0"/>
          <w:color w:val="FEFEFE"/>
          <w:spacing w:val="0"/>
          <w:sz w:val="6"/>
          <w:szCs w:val="6"/>
          <w:u w:val="none"/>
          <w:shd w:val="clear" w:color="auto" w:fill="FEFEFE"/>
          <w:rtl w:val="0"/>
        </w:rPr>
        <w:t>India and the Con</w:t>
      </w:r>
      <w:r>
        <w:rPr>
          <w:rFonts w:ascii="Times New Roman" w:eastAsia="Times New Roman" w:hAnsi="Times New Roman" w:cs="Times New Roman"/>
          <w:b/>
          <w:bCs/>
          <w:i w:val="0"/>
          <w:iCs w:val="0"/>
          <w:strike w:val="0"/>
          <w:color w:val="FEFEFE"/>
          <w:spacing w:val="0"/>
          <w:sz w:val="6"/>
          <w:szCs w:val="6"/>
          <w:u w:val="none"/>
          <w:rtl w:val="0"/>
        </w:rPr>
        <w:t>temporary World</w:t>
      </w:r>
    </w:p>
    <w:p>
      <w:pPr>
        <w:bidi w:val="0"/>
        <w:spacing w:before="294" w:after="0" w:line="664" w:lineRule="atLeast"/>
        <w:ind w:left="49" w:right="-200" w:firstLine="0"/>
        <w:jc w:val="both"/>
        <w:outlineLvl w:val="9"/>
        <w:rPr>
          <w:rFonts w:ascii="Times New Roman" w:eastAsia="Times New Roman" w:hAnsi="Times New Roman" w:cs="Times New Roman"/>
          <w:sz w:val="60"/>
          <w:szCs w:val="60"/>
        </w:rPr>
      </w:pPr>
      <w:r>
        <w:rPr>
          <w:rFonts w:ascii="Arial" w:eastAsia="Arial" w:hAnsi="Arial" w:cs="Arial"/>
          <w:b w:val="0"/>
          <w:bCs w:val="0"/>
          <w:i w:val="0"/>
          <w:iCs w:val="0"/>
          <w:strike w:val="0"/>
          <w:color w:val="000000"/>
          <w:spacing w:val="0"/>
          <w:sz w:val="2"/>
          <w:szCs w:val="2"/>
          <w:u w:val="none"/>
          <w:rtl w:val="0"/>
        </w:rPr>
        <w:br w:type="page"/>
      </w:r>
      <w:r>
        <w:rPr>
          <w:rFonts w:ascii="Times New Roman" w:eastAsia="Times New Roman" w:hAnsi="Times New Roman" w:cs="Times New Roman"/>
          <w:b/>
          <w:bCs/>
          <w:i w:val="0"/>
          <w:iCs w:val="0"/>
          <w:strike w:val="0"/>
          <w:color w:val="CD133A"/>
          <w:spacing w:val="16"/>
          <w:sz w:val="60"/>
          <w:szCs w:val="60"/>
          <w:u w:val="none"/>
          <w:rtl w:val="0"/>
        </w:rPr>
        <w:t>The</w:t>
      </w:r>
      <w:r>
        <w:rPr>
          <w:rFonts w:ascii="Times New Roman" w:eastAsia="Times New Roman" w:hAnsi="Times New Roman" w:cs="Times New Roman"/>
          <w:b/>
          <w:bCs/>
          <w:i w:val="0"/>
          <w:iCs w:val="0"/>
          <w:strike w:val="0"/>
          <w:color w:val="CD133A"/>
          <w:spacing w:val="0"/>
          <w:sz w:val="60"/>
          <w:szCs w:val="60"/>
          <w:u w:val="none"/>
          <w:rtl w:val="0"/>
        </w:rPr>
        <w:t xml:space="preserve"> </w:t>
      </w:r>
      <w:r>
        <w:rPr>
          <w:rFonts w:ascii="Times New Roman" w:eastAsia="Times New Roman" w:hAnsi="Times New Roman" w:cs="Times New Roman"/>
          <w:b/>
          <w:bCs/>
          <w:i w:val="0"/>
          <w:iCs w:val="0"/>
          <w:strike w:val="0"/>
          <w:color w:val="CD133A"/>
          <w:spacing w:val="16"/>
          <w:sz w:val="60"/>
          <w:szCs w:val="60"/>
          <w:u w:val="none"/>
          <w:rtl w:val="0"/>
        </w:rPr>
        <w:t>French</w:t>
      </w:r>
      <w:r>
        <w:rPr>
          <w:rFonts w:ascii="Times New Roman" w:eastAsia="Times New Roman" w:hAnsi="Times New Roman" w:cs="Times New Roman"/>
          <w:b/>
          <w:bCs/>
          <w:i w:val="0"/>
          <w:iCs w:val="0"/>
          <w:strike w:val="0"/>
          <w:color w:val="CD133A"/>
          <w:spacing w:val="0"/>
          <w:sz w:val="60"/>
          <w:szCs w:val="60"/>
          <w:u w:val="none"/>
          <w:rtl w:val="0"/>
        </w:rPr>
        <w:t xml:space="preserve"> </w:t>
      </w:r>
      <w:r>
        <w:rPr>
          <w:rFonts w:ascii="Times New Roman" w:eastAsia="Times New Roman" w:hAnsi="Times New Roman" w:cs="Times New Roman"/>
          <w:b/>
          <w:bCs/>
          <w:i w:val="0"/>
          <w:iCs w:val="0"/>
          <w:strike w:val="0"/>
          <w:color w:val="CD133A"/>
          <w:spacing w:val="16"/>
          <w:sz w:val="60"/>
          <w:szCs w:val="60"/>
          <w:u w:val="none"/>
          <w:rtl w:val="0"/>
        </w:rPr>
        <w:t>Revolution</w:t>
      </w:r>
      <w:r>
        <w:rPr>
          <w:rFonts w:ascii="Times New Roman" w:eastAsia="Times New Roman" w:hAnsi="Times New Roman" w:cs="Times New Roman"/>
          <w:b/>
          <w:bCs/>
          <w:i w:val="0"/>
          <w:iCs w:val="0"/>
          <w:strike w:val="0"/>
          <w:color w:val="auto"/>
          <w:spacing w:val="0"/>
          <w:sz w:val="60"/>
          <w:szCs w:val="60"/>
          <w:u w:val="none"/>
          <w:rtl w:val="0"/>
        </w:rPr>
        <w:t xml:space="preserve"> </w:t>
      </w:r>
      <w:r>
        <w:pict>
          <v:shape id="PathGroup" o:spid="_x0000_s1029" type="#_x0000_t75" style="width:1in;height:11in;margin-top:-55pt;margin-left:536pt;mso-position-horizontal-relative:page;position:absolute;z-index:-251654144" o:allowincell="f">
            <v:imagedata r:id="rId8" o:title=""/>
            <w10:anchorlock/>
          </v:shape>
        </w:pict>
      </w:r>
      <w:r>
        <w:pict>
          <v:shape id="PathGroup" o:spid="_x0000_s1030" type="#_x0000_t75" style="width:336pt;height:9pt;margin-top:42pt;margin-left:0;mso-position-horizontal-relative:page;position:absolute;z-index:-251653120" o:allowincell="f">
            <v:imagedata r:id="rId9" o:title=""/>
            <w10:anchorlock/>
          </v:shape>
        </w:pict>
      </w:r>
    </w:p>
    <w:p>
      <w:pPr>
        <w:bidi w:val="0"/>
        <w:spacing w:before="0" w:after="0" w:line="66" w:lineRule="atLeast"/>
        <w:ind w:left="10938" w:right="-200" w:firstLine="0"/>
        <w:jc w:val="both"/>
        <w:outlineLvl w:val="9"/>
        <w:rPr>
          <w:rFonts w:ascii="Times New Roman" w:eastAsia="Times New Roman" w:hAnsi="Times New Roman" w:cs="Times New Roman"/>
          <w:sz w:val="6"/>
          <w:szCs w:val="6"/>
        </w:rPr>
      </w:pPr>
      <w:r>
        <w:rPr>
          <w:rFonts w:ascii="Times New Roman" w:eastAsia="Times New Roman" w:hAnsi="Times New Roman" w:cs="Times New Roman"/>
          <w:b/>
          <w:bCs/>
          <w:i w:val="0"/>
          <w:iCs w:val="0"/>
          <w:strike w:val="0"/>
          <w:color w:val="FEFEFE"/>
          <w:spacing w:val="0"/>
          <w:sz w:val="6"/>
          <w:szCs w:val="6"/>
          <w:u w:val="none"/>
          <w:shd w:val="clear" w:color="auto" w:fill="004FA9"/>
          <w:rtl w:val="0"/>
        </w:rPr>
        <w:t>Chapter I</w:t>
      </w:r>
    </w:p>
    <w:p>
      <w:pPr>
        <w:bidi w:val="0"/>
        <w:spacing w:before="188" w:after="0" w:line="319" w:lineRule="atLeast"/>
        <w:ind w:left="40" w:right="5283"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2"/>
          <w:sz w:val="23"/>
          <w:szCs w:val="23"/>
          <w:u w:val="none"/>
          <w:rtl w:val="0"/>
        </w:rPr>
        <w:t>On</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the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morning</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of</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14</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July</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1789,</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the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city</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of</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Paris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was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in</w:t>
      </w:r>
      <w:r>
        <w:rPr>
          <w:rFonts w:ascii="Garamond" w:eastAsia="Garamond" w:hAnsi="Garamond" w:cs="Garamond"/>
          <w:b w:val="0"/>
          <w:bCs w:val="0"/>
          <w:i w:val="0"/>
          <w:iCs w:val="0"/>
          <w:strike w:val="0"/>
          <w:color w:val="231F20"/>
          <w:spacing w:val="0"/>
          <w:sz w:val="23"/>
          <w:szCs w:val="23"/>
          <w:u w:val="none"/>
          <w:rtl w:val="0"/>
        </w:rPr>
        <w:t xml:space="preserve"> a </w:t>
      </w:r>
      <w:r>
        <w:rPr>
          <w:rFonts w:ascii="Garamond" w:eastAsia="Garamond" w:hAnsi="Garamond" w:cs="Garamond"/>
          <w:b w:val="0"/>
          <w:bCs w:val="0"/>
          <w:i w:val="0"/>
          <w:iCs w:val="0"/>
          <w:strike w:val="0"/>
          <w:color w:val="231F20"/>
          <w:spacing w:val="2"/>
          <w:sz w:val="23"/>
          <w:szCs w:val="23"/>
          <w:u w:val="none"/>
          <w:rtl w:val="0"/>
        </w:rPr>
        <w:t>state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of</w:t>
      </w:r>
      <w:r>
        <w:rPr>
          <w:rFonts w:ascii="Garamond" w:eastAsia="Garamond" w:hAnsi="Garamond" w:cs="Garamond"/>
          <w:b w:val="0"/>
          <w:bCs w:val="0"/>
          <w:i w:val="0"/>
          <w:iCs w:val="0"/>
          <w:strike w:val="0"/>
          <w:color w:val="auto"/>
          <w:spacing w:val="0"/>
          <w:sz w:val="23"/>
          <w:szCs w:val="23"/>
          <w:u w:val="none"/>
          <w:rtl w:val="0"/>
        </w:rPr>
        <w:t xml:space="preserve"> </w:t>
      </w:r>
      <w:r>
        <w:rPr>
          <w:rFonts w:ascii="Garamond" w:eastAsia="Garamond" w:hAnsi="Garamond" w:cs="Garamond"/>
          <w:b w:val="0"/>
          <w:bCs w:val="0"/>
          <w:i w:val="0"/>
          <w:iCs w:val="0"/>
          <w:strike w:val="0"/>
          <w:color w:val="231F20"/>
          <w:spacing w:val="0"/>
          <w:sz w:val="23"/>
          <w:szCs w:val="23"/>
          <w:u w:val="none"/>
          <w:rtl w:val="0"/>
        </w:rPr>
        <w:t xml:space="preserve">alarm. </w:t>
      </w:r>
      <w:r>
        <w:rPr>
          <w:rFonts w:ascii="Garamond" w:eastAsia="Garamond" w:hAnsi="Garamond" w:cs="Garamond"/>
          <w:b w:val="0"/>
          <w:bCs w:val="0"/>
          <w:i w:val="0"/>
          <w:iCs w:val="0"/>
          <w:strike w:val="0"/>
          <w:color w:val="231F20"/>
          <w:spacing w:val="8"/>
          <w:sz w:val="23"/>
          <w:szCs w:val="23"/>
          <w:u w:val="none"/>
          <w:rtl w:val="0"/>
        </w:rPr>
        <w:t>The</w:t>
      </w:r>
      <w:r>
        <w:rPr>
          <w:rFonts w:ascii="Garamond" w:eastAsia="Garamond" w:hAnsi="Garamond" w:cs="Garamond"/>
          <w:b w:val="0"/>
          <w:bCs w:val="0"/>
          <w:i w:val="0"/>
          <w:iCs w:val="0"/>
          <w:strike w:val="0"/>
          <w:color w:val="231F20"/>
          <w:spacing w:val="0"/>
          <w:sz w:val="23"/>
          <w:szCs w:val="23"/>
          <w:u w:val="none"/>
          <w:rtl w:val="0"/>
        </w:rPr>
        <w:t xml:space="preserve"> king had commanded troops to move into the city. Rumours</w:t>
      </w:r>
      <w:r>
        <w:rPr>
          <w:rFonts w:ascii="Garamond" w:eastAsia="Garamond" w:hAnsi="Garamond" w:cs="Garamond"/>
          <w:b w:val="0"/>
          <w:bCs w:val="0"/>
          <w:i w:val="0"/>
          <w:iCs w:val="0"/>
          <w:strike w:val="0"/>
          <w:color w:val="auto"/>
          <w:spacing w:val="0"/>
          <w:sz w:val="23"/>
          <w:szCs w:val="23"/>
          <w:u w:val="none"/>
          <w:rtl w:val="0"/>
        </w:rPr>
        <w:t xml:space="preserve"> </w:t>
      </w:r>
      <w:r>
        <w:rPr>
          <w:rFonts w:ascii="Garamond" w:eastAsia="Garamond" w:hAnsi="Garamond" w:cs="Garamond"/>
          <w:b w:val="0"/>
          <w:bCs w:val="0"/>
          <w:i w:val="0"/>
          <w:iCs w:val="0"/>
          <w:strike w:val="0"/>
          <w:color w:val="231F20"/>
          <w:spacing w:val="0"/>
          <w:sz w:val="23"/>
          <w:szCs w:val="23"/>
          <w:u w:val="none"/>
          <w:rtl w:val="0"/>
        </w:rPr>
        <w:t xml:space="preserve">spread that he would soon order the </w:t>
      </w:r>
      <w:r>
        <w:rPr>
          <w:rFonts w:ascii="Garamond" w:eastAsia="Garamond" w:hAnsi="Garamond" w:cs="Garamond"/>
          <w:b w:val="0"/>
          <w:bCs w:val="0"/>
          <w:i w:val="0"/>
          <w:iCs w:val="0"/>
          <w:strike w:val="0"/>
          <w:color w:val="231F20"/>
          <w:spacing w:val="7"/>
          <w:sz w:val="23"/>
          <w:szCs w:val="23"/>
          <w:u w:val="none"/>
          <w:rtl w:val="0"/>
        </w:rPr>
        <w:t>army</w:t>
      </w:r>
      <w:r>
        <w:rPr>
          <w:rFonts w:ascii="Garamond" w:eastAsia="Garamond" w:hAnsi="Garamond" w:cs="Garamond"/>
          <w:b w:val="0"/>
          <w:bCs w:val="0"/>
          <w:i w:val="0"/>
          <w:iCs w:val="0"/>
          <w:strike w:val="0"/>
          <w:color w:val="231F20"/>
          <w:spacing w:val="0"/>
          <w:sz w:val="23"/>
          <w:szCs w:val="23"/>
          <w:u w:val="none"/>
          <w:rtl w:val="0"/>
        </w:rPr>
        <w:t xml:space="preserve"> to open fire upon the citizens.</w:t>
      </w:r>
      <w:r>
        <w:rPr>
          <w:rFonts w:ascii="Garamond" w:eastAsia="Garamond" w:hAnsi="Garamond" w:cs="Garamond"/>
          <w:b w:val="0"/>
          <w:bCs w:val="0"/>
          <w:i w:val="0"/>
          <w:iCs w:val="0"/>
          <w:strike w:val="0"/>
          <w:color w:val="auto"/>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Some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7,000</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men</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and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women</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gathered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in</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front</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of</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the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town</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hall</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and</w:t>
      </w:r>
      <w:r>
        <w:rPr>
          <w:rFonts w:ascii="Garamond" w:eastAsia="Garamond" w:hAnsi="Garamond" w:cs="Garamond"/>
          <w:b w:val="0"/>
          <w:bCs w:val="0"/>
          <w:i w:val="0"/>
          <w:iCs w:val="0"/>
          <w:strike w:val="0"/>
          <w:color w:val="auto"/>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decided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to</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8"/>
          <w:sz w:val="23"/>
          <w:szCs w:val="23"/>
          <w:u w:val="none"/>
          <w:rtl w:val="0"/>
        </w:rPr>
        <w:t>form</w:t>
      </w:r>
      <w:r>
        <w:rPr>
          <w:rFonts w:ascii="Garamond" w:eastAsia="Garamond" w:hAnsi="Garamond" w:cs="Garamond"/>
          <w:b w:val="0"/>
          <w:bCs w:val="0"/>
          <w:i w:val="0"/>
          <w:iCs w:val="0"/>
          <w:strike w:val="0"/>
          <w:color w:val="231F20"/>
          <w:spacing w:val="0"/>
          <w:sz w:val="23"/>
          <w:szCs w:val="23"/>
          <w:u w:val="none"/>
          <w:rtl w:val="0"/>
        </w:rPr>
        <w:t xml:space="preserve"> a </w:t>
      </w:r>
      <w:r>
        <w:rPr>
          <w:rFonts w:ascii="Garamond" w:eastAsia="Garamond" w:hAnsi="Garamond" w:cs="Garamond"/>
          <w:b w:val="0"/>
          <w:bCs w:val="0"/>
          <w:i w:val="0"/>
          <w:iCs w:val="0"/>
          <w:strike w:val="0"/>
          <w:color w:val="231F20"/>
          <w:spacing w:val="2"/>
          <w:sz w:val="23"/>
          <w:szCs w:val="23"/>
          <w:u w:val="none"/>
          <w:rtl w:val="0"/>
        </w:rPr>
        <w:t>peoples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militia.</w:t>
      </w:r>
      <w:r>
        <w:rPr>
          <w:rFonts w:ascii="Garamond" w:eastAsia="Garamond" w:hAnsi="Garamond" w:cs="Garamond"/>
          <w:b w:val="0"/>
          <w:bCs w:val="0"/>
          <w:i w:val="0"/>
          <w:iCs w:val="0"/>
          <w:strike w:val="0"/>
          <w:color w:val="231F20"/>
          <w:spacing w:val="0"/>
          <w:sz w:val="23"/>
          <w:szCs w:val="23"/>
          <w:u w:val="none"/>
          <w:rtl w:val="0"/>
        </w:rPr>
        <w:t xml:space="preserve"> They </w:t>
      </w:r>
      <w:r>
        <w:rPr>
          <w:rFonts w:ascii="Garamond" w:eastAsia="Garamond" w:hAnsi="Garamond" w:cs="Garamond"/>
          <w:b w:val="0"/>
          <w:bCs w:val="0"/>
          <w:i w:val="0"/>
          <w:iCs w:val="0"/>
          <w:strike w:val="0"/>
          <w:color w:val="231F20"/>
          <w:spacing w:val="4"/>
          <w:sz w:val="23"/>
          <w:szCs w:val="23"/>
          <w:u w:val="none"/>
          <w:rtl w:val="0"/>
        </w:rPr>
        <w:t>broke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into</w:t>
      </w:r>
      <w:r>
        <w:rPr>
          <w:rFonts w:ascii="Garamond" w:eastAsia="Garamond" w:hAnsi="Garamond" w:cs="Garamond"/>
          <w:b w:val="0"/>
          <w:bCs w:val="0"/>
          <w:i w:val="0"/>
          <w:iCs w:val="0"/>
          <w:strike w:val="0"/>
          <w:color w:val="231F20"/>
          <w:spacing w:val="0"/>
          <w:sz w:val="23"/>
          <w:szCs w:val="23"/>
          <w:u w:val="none"/>
          <w:rtl w:val="0"/>
        </w:rPr>
        <w:t xml:space="preserve"> a </w:t>
      </w:r>
      <w:r>
        <w:rPr>
          <w:rFonts w:ascii="Garamond" w:eastAsia="Garamond" w:hAnsi="Garamond" w:cs="Garamond"/>
          <w:b w:val="0"/>
          <w:bCs w:val="0"/>
          <w:i w:val="0"/>
          <w:iCs w:val="0"/>
          <w:strike w:val="0"/>
          <w:color w:val="231F20"/>
          <w:spacing w:val="2"/>
          <w:sz w:val="23"/>
          <w:szCs w:val="23"/>
          <w:u w:val="none"/>
          <w:rtl w:val="0"/>
        </w:rPr>
        <w:t>number</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of</w:t>
      </w:r>
      <w:r>
        <w:rPr>
          <w:rFonts w:ascii="Garamond" w:eastAsia="Garamond" w:hAnsi="Garamond" w:cs="Garamond"/>
          <w:b w:val="0"/>
          <w:bCs w:val="0"/>
          <w:i w:val="0"/>
          <w:iCs w:val="0"/>
          <w:strike w:val="0"/>
          <w:color w:val="auto"/>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government</w:t>
      </w:r>
      <w:r>
        <w:rPr>
          <w:rFonts w:ascii="Garamond" w:eastAsia="Garamond" w:hAnsi="Garamond" w:cs="Garamond"/>
          <w:b w:val="0"/>
          <w:bCs w:val="0"/>
          <w:i w:val="0"/>
          <w:iCs w:val="0"/>
          <w:strike w:val="0"/>
          <w:color w:val="231F20"/>
          <w:spacing w:val="0"/>
          <w:sz w:val="23"/>
          <w:szCs w:val="23"/>
          <w:u w:val="none"/>
          <w:rtl w:val="0"/>
        </w:rPr>
        <w:t xml:space="preserve"> buildings in </w:t>
      </w:r>
      <w:r>
        <w:rPr>
          <w:rFonts w:ascii="Garamond" w:eastAsia="Garamond" w:hAnsi="Garamond" w:cs="Garamond"/>
          <w:b w:val="0"/>
          <w:bCs w:val="0"/>
          <w:i w:val="0"/>
          <w:iCs w:val="0"/>
          <w:strike w:val="0"/>
          <w:color w:val="231F20"/>
          <w:spacing w:val="1"/>
          <w:sz w:val="23"/>
          <w:szCs w:val="23"/>
          <w:u w:val="none"/>
          <w:rtl w:val="0"/>
        </w:rPr>
        <w:t>search</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of</w:t>
      </w:r>
      <w:r>
        <w:rPr>
          <w:rFonts w:ascii="Garamond" w:eastAsia="Garamond" w:hAnsi="Garamond" w:cs="Garamond"/>
          <w:b w:val="0"/>
          <w:bCs w:val="0"/>
          <w:i w:val="0"/>
          <w:iCs w:val="0"/>
          <w:strike w:val="0"/>
          <w:color w:val="231F20"/>
          <w:spacing w:val="0"/>
          <w:sz w:val="23"/>
          <w:szCs w:val="23"/>
          <w:u w:val="none"/>
          <w:rtl w:val="0"/>
        </w:rPr>
        <w:t xml:space="preserve"> arms.</w:t>
      </w:r>
      <w:r>
        <w:rPr>
          <w:rFonts w:ascii="Garamond" w:eastAsia="Garamond" w:hAnsi="Garamond" w:cs="Garamond"/>
          <w:b w:val="0"/>
          <w:bCs w:val="0"/>
          <w:i w:val="0"/>
          <w:iCs w:val="0"/>
          <w:strike w:val="0"/>
          <w:color w:val="auto"/>
          <w:spacing w:val="0"/>
          <w:sz w:val="23"/>
          <w:szCs w:val="23"/>
          <w:u w:val="none"/>
          <w:rtl w:val="0"/>
        </w:rPr>
        <w:t xml:space="preserve"> </w:t>
      </w:r>
    </w:p>
    <w:p>
      <w:pPr>
        <w:bidi w:val="0"/>
        <w:spacing w:before="133" w:after="0" w:line="319" w:lineRule="atLeast"/>
        <w:ind w:left="40" w:right="5245"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 xml:space="preserve">Finally, a group of several hundred people marched towards the </w:t>
      </w:r>
      <w:r>
        <w:rPr>
          <w:rFonts w:ascii="Garamond" w:eastAsia="Garamond" w:hAnsi="Garamond" w:cs="Garamond"/>
          <w:b w:val="0"/>
          <w:bCs w:val="0"/>
          <w:i w:val="0"/>
          <w:iCs w:val="0"/>
          <w:strike w:val="0"/>
          <w:color w:val="231F20"/>
          <w:spacing w:val="2"/>
          <w:sz w:val="23"/>
          <w:szCs w:val="23"/>
          <w:u w:val="none"/>
          <w:rtl w:val="0"/>
        </w:rPr>
        <w:t>eastern</w:t>
      </w:r>
      <w:r>
        <w:rPr>
          <w:rFonts w:ascii="Garamond" w:eastAsia="Garamond" w:hAnsi="Garamond" w:cs="Garamond"/>
          <w:b w:val="0"/>
          <w:bCs w:val="0"/>
          <w:i w:val="0"/>
          <w:iCs w:val="0"/>
          <w:strike w:val="0"/>
          <w:color w:val="auto"/>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part</w:t>
      </w:r>
      <w:r>
        <w:rPr>
          <w:rFonts w:ascii="Garamond" w:eastAsia="Garamond" w:hAnsi="Garamond" w:cs="Garamond"/>
          <w:b w:val="0"/>
          <w:bCs w:val="0"/>
          <w:i w:val="0"/>
          <w:iCs w:val="0"/>
          <w:strike w:val="0"/>
          <w:color w:val="231F20"/>
          <w:spacing w:val="0"/>
          <w:sz w:val="23"/>
          <w:szCs w:val="23"/>
          <w:u w:val="none"/>
          <w:rtl w:val="0"/>
        </w:rPr>
        <w:t xml:space="preserve"> of the city and stormed the fortress-prison, the Bastille, where they</w:t>
      </w:r>
      <w:r>
        <w:rPr>
          <w:rFonts w:ascii="Garamond" w:eastAsia="Garamond" w:hAnsi="Garamond" w:cs="Garamond"/>
          <w:b w:val="0"/>
          <w:bCs w:val="0"/>
          <w:i w:val="0"/>
          <w:iCs w:val="0"/>
          <w:strike w:val="0"/>
          <w:color w:val="auto"/>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hoped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to</w:t>
      </w:r>
      <w:r>
        <w:rPr>
          <w:rFonts w:ascii="Garamond" w:eastAsia="Garamond" w:hAnsi="Garamond" w:cs="Garamond"/>
          <w:b w:val="0"/>
          <w:bCs w:val="0"/>
          <w:i w:val="0"/>
          <w:iCs w:val="0"/>
          <w:strike w:val="0"/>
          <w:color w:val="231F20"/>
          <w:spacing w:val="0"/>
          <w:sz w:val="23"/>
          <w:szCs w:val="23"/>
          <w:u w:val="none"/>
          <w:rtl w:val="0"/>
        </w:rPr>
        <w:t xml:space="preserve"> find </w:t>
      </w:r>
      <w:r>
        <w:rPr>
          <w:rFonts w:ascii="Garamond" w:eastAsia="Garamond" w:hAnsi="Garamond" w:cs="Garamond"/>
          <w:b w:val="0"/>
          <w:bCs w:val="0"/>
          <w:i w:val="0"/>
          <w:iCs w:val="0"/>
          <w:strike w:val="0"/>
          <w:color w:val="231F20"/>
          <w:spacing w:val="4"/>
          <w:sz w:val="23"/>
          <w:szCs w:val="23"/>
          <w:u w:val="none"/>
          <w:rtl w:val="0"/>
        </w:rPr>
        <w:t>hoarded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ammunition.</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In</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the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armed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fight</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that</w:t>
      </w:r>
      <w:r>
        <w:rPr>
          <w:rFonts w:ascii="Garamond" w:eastAsia="Garamond" w:hAnsi="Garamond" w:cs="Garamond"/>
          <w:b w:val="0"/>
          <w:bCs w:val="0"/>
          <w:i w:val="0"/>
          <w:iCs w:val="0"/>
          <w:strike w:val="0"/>
          <w:color w:val="231F20"/>
          <w:spacing w:val="0"/>
          <w:sz w:val="23"/>
          <w:szCs w:val="23"/>
          <w:u w:val="none"/>
          <w:rtl w:val="0"/>
        </w:rPr>
        <w:t xml:space="preserve"> followed,</w:t>
      </w:r>
      <w:r>
        <w:rPr>
          <w:rFonts w:ascii="Garamond" w:eastAsia="Garamond" w:hAnsi="Garamond" w:cs="Garamond"/>
          <w:b w:val="0"/>
          <w:bCs w:val="0"/>
          <w:i w:val="0"/>
          <w:iCs w:val="0"/>
          <w:strike w:val="0"/>
          <w:color w:val="auto"/>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the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commander</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of</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the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Bastille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was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killed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and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the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prisoners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released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auto"/>
          <w:spacing w:val="0"/>
          <w:sz w:val="23"/>
          <w:szCs w:val="23"/>
          <w:u w:val="none"/>
          <w:rtl w:val="0"/>
        </w:rPr>
        <w:t xml:space="preserve"> </w:t>
      </w:r>
      <w:r>
        <w:rPr>
          <w:rFonts w:ascii="Garamond" w:eastAsia="Garamond" w:hAnsi="Garamond" w:cs="Garamond"/>
          <w:b w:val="0"/>
          <w:bCs w:val="0"/>
          <w:i w:val="0"/>
          <w:iCs w:val="0"/>
          <w:strike w:val="0"/>
          <w:color w:val="231F20"/>
          <w:spacing w:val="0"/>
          <w:sz w:val="23"/>
          <w:szCs w:val="23"/>
          <w:u w:val="none"/>
          <w:rtl w:val="0"/>
        </w:rPr>
        <w:t xml:space="preserve">though there were only seven of them. Yet the Bastille </w:t>
      </w:r>
      <w:r>
        <w:rPr>
          <w:rFonts w:ascii="Garamond" w:eastAsia="Garamond" w:hAnsi="Garamond" w:cs="Garamond"/>
          <w:b w:val="0"/>
          <w:bCs w:val="0"/>
          <w:i w:val="0"/>
          <w:iCs w:val="0"/>
          <w:strike w:val="0"/>
          <w:color w:val="231F20"/>
          <w:spacing w:val="1"/>
          <w:sz w:val="23"/>
          <w:szCs w:val="23"/>
          <w:u w:val="none"/>
          <w:rtl w:val="0"/>
        </w:rPr>
        <w:t>was</w:t>
      </w:r>
      <w:r>
        <w:rPr>
          <w:rFonts w:ascii="Garamond" w:eastAsia="Garamond" w:hAnsi="Garamond" w:cs="Garamond"/>
          <w:b w:val="0"/>
          <w:bCs w:val="0"/>
          <w:i w:val="0"/>
          <w:iCs w:val="0"/>
          <w:strike w:val="0"/>
          <w:color w:val="231F20"/>
          <w:spacing w:val="0"/>
          <w:sz w:val="23"/>
          <w:szCs w:val="23"/>
          <w:u w:val="none"/>
          <w:rtl w:val="0"/>
        </w:rPr>
        <w:t xml:space="preserve"> hated by all,</w:t>
      </w:r>
      <w:r>
        <w:rPr>
          <w:rFonts w:ascii="Garamond" w:eastAsia="Garamond" w:hAnsi="Garamond" w:cs="Garamond"/>
          <w:b w:val="0"/>
          <w:bCs w:val="0"/>
          <w:i w:val="0"/>
          <w:iCs w:val="0"/>
          <w:strike w:val="0"/>
          <w:color w:val="auto"/>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because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it</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stood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for</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the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despotic</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power</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of</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the</w:t>
      </w:r>
      <w:r>
        <w:rPr>
          <w:rFonts w:ascii="Garamond" w:eastAsia="Garamond" w:hAnsi="Garamond" w:cs="Garamond"/>
          <w:b w:val="0"/>
          <w:bCs w:val="0"/>
          <w:i w:val="0"/>
          <w:iCs w:val="0"/>
          <w:strike w:val="0"/>
          <w:color w:val="231F20"/>
          <w:spacing w:val="0"/>
          <w:sz w:val="23"/>
          <w:szCs w:val="23"/>
          <w:u w:val="none"/>
          <w:rtl w:val="0"/>
        </w:rPr>
        <w:t xml:space="preserve"> king. The </w:t>
      </w:r>
      <w:r>
        <w:rPr>
          <w:rFonts w:ascii="Garamond" w:eastAsia="Garamond" w:hAnsi="Garamond" w:cs="Garamond"/>
          <w:b w:val="0"/>
          <w:bCs w:val="0"/>
          <w:i w:val="0"/>
          <w:iCs w:val="0"/>
          <w:strike w:val="0"/>
          <w:color w:val="231F20"/>
          <w:spacing w:val="4"/>
          <w:sz w:val="23"/>
          <w:szCs w:val="23"/>
          <w:u w:val="none"/>
          <w:rtl w:val="0"/>
        </w:rPr>
        <w:t>fortress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was</w:t>
      </w:r>
      <w:r>
        <w:rPr>
          <w:rFonts w:ascii="Garamond" w:eastAsia="Garamond" w:hAnsi="Garamond" w:cs="Garamond"/>
          <w:b w:val="0"/>
          <w:bCs w:val="0"/>
          <w:i w:val="0"/>
          <w:iCs w:val="0"/>
          <w:strike w:val="0"/>
          <w:color w:val="auto"/>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demolished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and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its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stone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fragments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were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sold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in</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the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markets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to</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all</w:t>
      </w:r>
      <w:r>
        <w:rPr>
          <w:rFonts w:ascii="Garamond" w:eastAsia="Garamond" w:hAnsi="Garamond" w:cs="Garamond"/>
          <w:b w:val="0"/>
          <w:bCs w:val="0"/>
          <w:i w:val="0"/>
          <w:iCs w:val="0"/>
          <w:strike w:val="0"/>
          <w:color w:val="auto"/>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those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who</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wished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to</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keep</w:t>
      </w:r>
      <w:r>
        <w:rPr>
          <w:rFonts w:ascii="Garamond" w:eastAsia="Garamond" w:hAnsi="Garamond" w:cs="Garamond"/>
          <w:b w:val="0"/>
          <w:bCs w:val="0"/>
          <w:i w:val="0"/>
          <w:iCs w:val="0"/>
          <w:strike w:val="0"/>
          <w:color w:val="231F20"/>
          <w:spacing w:val="0"/>
          <w:sz w:val="23"/>
          <w:szCs w:val="23"/>
          <w:u w:val="none"/>
          <w:rtl w:val="0"/>
        </w:rPr>
        <w:t xml:space="preserve"> a </w:t>
      </w:r>
      <w:r>
        <w:rPr>
          <w:rFonts w:ascii="Garamond" w:eastAsia="Garamond" w:hAnsi="Garamond" w:cs="Garamond"/>
          <w:b w:val="0"/>
          <w:bCs w:val="0"/>
          <w:i w:val="0"/>
          <w:iCs w:val="0"/>
          <w:strike w:val="0"/>
          <w:color w:val="231F20"/>
          <w:spacing w:val="2"/>
          <w:sz w:val="23"/>
          <w:szCs w:val="23"/>
          <w:u w:val="none"/>
          <w:rtl w:val="0"/>
        </w:rPr>
        <w:t>souvenir</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of</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its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destruction.</w:t>
      </w:r>
      <w:r>
        <w:rPr>
          <w:rFonts w:ascii="Garamond" w:eastAsia="Garamond" w:hAnsi="Garamond" w:cs="Garamond"/>
          <w:b w:val="0"/>
          <w:bCs w:val="0"/>
          <w:i w:val="0"/>
          <w:iCs w:val="0"/>
          <w:strike w:val="0"/>
          <w:color w:val="auto"/>
          <w:spacing w:val="0"/>
          <w:sz w:val="23"/>
          <w:szCs w:val="23"/>
          <w:u w:val="none"/>
          <w:rtl w:val="0"/>
        </w:rPr>
        <w:t xml:space="preserve"> </w:t>
      </w:r>
    </w:p>
    <w:p>
      <w:pPr>
        <w:bidi w:val="0"/>
        <w:spacing w:before="133" w:after="0" w:line="319" w:lineRule="atLeast"/>
        <w:ind w:left="40" w:right="5302"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5"/>
          <w:sz w:val="23"/>
          <w:szCs w:val="23"/>
          <w:u w:val="none"/>
          <w:rtl w:val="0"/>
        </w:rPr>
        <w:t>The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days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that</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followed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saw</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more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rioting</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both</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in</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Paris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and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the</w:t>
      </w:r>
      <w:r>
        <w:rPr>
          <w:rFonts w:ascii="Garamond" w:eastAsia="Garamond" w:hAnsi="Garamond" w:cs="Garamond"/>
          <w:b w:val="0"/>
          <w:bCs w:val="0"/>
          <w:i w:val="0"/>
          <w:iCs w:val="0"/>
          <w:strike w:val="0"/>
          <w:color w:val="auto"/>
          <w:spacing w:val="0"/>
          <w:sz w:val="23"/>
          <w:szCs w:val="23"/>
          <w:u w:val="none"/>
          <w:rtl w:val="0"/>
        </w:rPr>
        <w:t xml:space="preserve"> </w:t>
      </w:r>
      <w:r>
        <w:rPr>
          <w:rFonts w:ascii="Garamond" w:eastAsia="Garamond" w:hAnsi="Garamond" w:cs="Garamond"/>
          <w:b w:val="0"/>
          <w:bCs w:val="0"/>
          <w:i w:val="0"/>
          <w:iCs w:val="0"/>
          <w:strike w:val="0"/>
          <w:color w:val="231F20"/>
          <w:spacing w:val="0"/>
          <w:sz w:val="23"/>
          <w:szCs w:val="23"/>
          <w:u w:val="none"/>
          <w:rtl w:val="0"/>
        </w:rPr>
        <w:t>countryside. Most people were protesting against the high price of bread.</w:t>
      </w:r>
      <w:r>
        <w:rPr>
          <w:rFonts w:ascii="Garamond" w:eastAsia="Garamond" w:hAnsi="Garamond" w:cs="Garamond"/>
          <w:b w:val="0"/>
          <w:bCs w:val="0"/>
          <w:i w:val="0"/>
          <w:iCs w:val="0"/>
          <w:strike w:val="0"/>
          <w:color w:val="auto"/>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Much</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later,</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when</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historians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looked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back</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upon</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this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time,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they</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saw</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it</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as</w:t>
      </w:r>
      <w:r>
        <w:rPr>
          <w:rFonts w:ascii="Garamond" w:eastAsia="Garamond" w:hAnsi="Garamond" w:cs="Garamond"/>
          <w:b w:val="0"/>
          <w:bCs w:val="0"/>
          <w:i w:val="0"/>
          <w:iCs w:val="0"/>
          <w:strike w:val="0"/>
          <w:color w:val="auto"/>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the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beginning</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of</w:t>
      </w:r>
      <w:r>
        <w:rPr>
          <w:rFonts w:ascii="Garamond" w:eastAsia="Garamond" w:hAnsi="Garamond" w:cs="Garamond"/>
          <w:b w:val="0"/>
          <w:bCs w:val="0"/>
          <w:i w:val="0"/>
          <w:iCs w:val="0"/>
          <w:strike w:val="0"/>
          <w:color w:val="231F20"/>
          <w:spacing w:val="0"/>
          <w:sz w:val="23"/>
          <w:szCs w:val="23"/>
          <w:u w:val="none"/>
          <w:rtl w:val="0"/>
        </w:rPr>
        <w:t xml:space="preserve"> a </w:t>
      </w:r>
      <w:r>
        <w:rPr>
          <w:rFonts w:ascii="Garamond" w:eastAsia="Garamond" w:hAnsi="Garamond" w:cs="Garamond"/>
          <w:b w:val="0"/>
          <w:bCs w:val="0"/>
          <w:i w:val="0"/>
          <w:iCs w:val="0"/>
          <w:strike w:val="0"/>
          <w:color w:val="231F20"/>
          <w:spacing w:val="2"/>
          <w:sz w:val="23"/>
          <w:szCs w:val="23"/>
          <w:u w:val="none"/>
          <w:rtl w:val="0"/>
        </w:rPr>
        <w:t>chain</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of</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events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that</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ultimately</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led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to</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the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execution</w:t>
      </w:r>
      <w:r>
        <w:rPr>
          <w:rFonts w:ascii="Garamond" w:eastAsia="Garamond" w:hAnsi="Garamond" w:cs="Garamond"/>
          <w:b w:val="0"/>
          <w:bCs w:val="0"/>
          <w:i w:val="0"/>
          <w:iCs w:val="0"/>
          <w:strike w:val="0"/>
          <w:color w:val="auto"/>
          <w:spacing w:val="0"/>
          <w:sz w:val="23"/>
          <w:szCs w:val="23"/>
          <w:u w:val="none"/>
          <w:rtl w:val="0"/>
        </w:rPr>
        <w:t xml:space="preserve"> </w:t>
      </w:r>
      <w:r>
        <w:rPr>
          <w:rFonts w:ascii="Garamond" w:eastAsia="Garamond" w:hAnsi="Garamond" w:cs="Garamond"/>
          <w:b w:val="0"/>
          <w:bCs w:val="0"/>
          <w:i w:val="0"/>
          <w:iCs w:val="0"/>
          <w:strike w:val="0"/>
          <w:color w:val="231F20"/>
          <w:spacing w:val="0"/>
          <w:sz w:val="23"/>
          <w:szCs w:val="23"/>
          <w:u w:val="none"/>
          <w:rtl w:val="0"/>
        </w:rPr>
        <w:t>of the king in France, though most people at the time did not anticipate</w:t>
      </w:r>
      <w:r>
        <w:rPr>
          <w:rFonts w:ascii="Garamond" w:eastAsia="Garamond" w:hAnsi="Garamond" w:cs="Garamond"/>
          <w:b w:val="0"/>
          <w:bCs w:val="0"/>
          <w:i w:val="0"/>
          <w:iCs w:val="0"/>
          <w:strike w:val="0"/>
          <w:color w:val="auto"/>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this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outcome.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How</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and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why</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did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this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happen?</w:t>
      </w:r>
      <w:r>
        <w:rPr>
          <w:rFonts w:ascii="Garamond" w:eastAsia="Garamond" w:hAnsi="Garamond" w:cs="Garamond"/>
          <w:b w:val="0"/>
          <w:bCs w:val="0"/>
          <w:i w:val="0"/>
          <w:iCs w:val="0"/>
          <w:strike w:val="0"/>
          <w:color w:val="auto"/>
          <w:spacing w:val="0"/>
          <w:sz w:val="23"/>
          <w:szCs w:val="23"/>
          <w:u w:val="none"/>
          <w:rtl w:val="0"/>
        </w:rPr>
        <w:t xml:space="preserve"> </w:t>
      </w:r>
    </w:p>
    <w:p>
      <w:pPr>
        <w:bidi w:val="0"/>
        <w:spacing w:before="4811" w:after="0" w:line="66" w:lineRule="atLeast"/>
        <w:ind w:left="10999" w:right="-222" w:firstLine="0"/>
        <w:jc w:val="both"/>
        <w:outlineLvl w:val="9"/>
        <w:rPr>
          <w:rFonts w:ascii="Times New Roman" w:eastAsia="Times New Roman" w:hAnsi="Times New Roman" w:cs="Times New Roman"/>
          <w:sz w:val="6"/>
          <w:szCs w:val="6"/>
        </w:rPr>
      </w:pPr>
      <w:r>
        <w:rPr>
          <w:rFonts w:ascii="Times New Roman" w:eastAsia="Times New Roman" w:hAnsi="Times New Roman" w:cs="Times New Roman"/>
          <w:b/>
          <w:bCs/>
          <w:i w:val="0"/>
          <w:iCs w:val="0"/>
          <w:strike w:val="0"/>
          <w:color w:val="FEFEFE"/>
          <w:spacing w:val="0"/>
          <w:sz w:val="6"/>
          <w:szCs w:val="6"/>
          <w:u w:val="none"/>
          <w:shd w:val="clear" w:color="auto" w:fill="004FA9"/>
          <w:rtl w:val="0"/>
        </w:rPr>
        <w:t xml:space="preserve">T h e   F r e n c h </w:t>
      </w:r>
      <w:r>
        <w:rPr>
          <w:rFonts w:ascii="Times New Roman" w:eastAsia="Times New Roman" w:hAnsi="Times New Roman" w:cs="Times New Roman"/>
          <w:b/>
          <w:bCs/>
          <w:i w:val="0"/>
          <w:iCs w:val="0"/>
          <w:strike w:val="0"/>
          <w:color w:val="FEFEFE"/>
          <w:spacing w:val="0"/>
          <w:sz w:val="6"/>
          <w:szCs w:val="6"/>
          <w:u w:val="none"/>
          <w:rtl w:val="0"/>
        </w:rPr>
        <w:t xml:space="preserve">  R e v o l u</w:t>
      </w:r>
      <w:r>
        <w:pict>
          <v:shape id="_x0000_s1031" type="#_x0000_t75" style="width:306.7pt;height:239.65pt;margin-top:45.43pt;margin-left:28.2pt;mso-position-horizontal-relative:page;position:absolute;z-index:-251652096" o:allowincell="f">
            <v:imagedata r:id="rId10" o:title=""/>
            <w10:anchorlock/>
          </v:shape>
        </w:pict>
      </w:r>
    </w:p>
    <w:p>
      <w:pPr>
        <w:bidi w:val="0"/>
        <w:spacing w:before="95" w:after="0" w:line="199" w:lineRule="atLeast"/>
        <w:ind w:left="6520" w:right="-200" w:firstLine="0"/>
        <w:jc w:val="both"/>
        <w:outlineLvl w:val="9"/>
        <w:rPr>
          <w:rFonts w:ascii="Times New Roman" w:eastAsia="Times New Roman" w:hAnsi="Times New Roman" w:cs="Times New Roman"/>
          <w:sz w:val="18"/>
          <w:szCs w:val="18"/>
        </w:rPr>
      </w:pPr>
      <w:r>
        <w:rPr>
          <w:rFonts w:ascii="Times New Roman" w:eastAsia="Times New Roman" w:hAnsi="Times New Roman" w:cs="Times New Roman"/>
          <w:b/>
          <w:bCs/>
          <w:i/>
          <w:iCs/>
          <w:strike w:val="0"/>
          <w:color w:val="231F20"/>
          <w:spacing w:val="0"/>
          <w:sz w:val="18"/>
          <w:szCs w:val="18"/>
          <w:u w:val="none"/>
          <w:rtl w:val="0"/>
        </w:rPr>
        <w:t>Fig.1  Storming of the Bastille.</w:t>
      </w:r>
      <w:r>
        <w:rPr>
          <w:rFonts w:ascii="Times New Roman" w:eastAsia="Times New Roman" w:hAnsi="Times New Roman" w:cs="Times New Roman"/>
          <w:b/>
          <w:bCs/>
          <w:i/>
          <w:iCs/>
          <w:strike w:val="0"/>
          <w:color w:val="auto"/>
          <w:spacing w:val="0"/>
          <w:sz w:val="18"/>
          <w:szCs w:val="18"/>
          <w:u w:val="none"/>
          <w:rtl w:val="0"/>
        </w:rPr>
        <w:t xml:space="preserve"> </w:t>
      </w:r>
      <w:r>
        <w:pict>
          <v:shape id="PathGroup" o:spid="_x0000_s1032" type="#_x0000_t75" style="width:187pt;height:42pt;margin-top:0.74pt;margin-left:345pt;mso-position-horizontal-relative:page;position:absolute;z-index:251665408" o:allowincell="f">
            <v:imagedata r:id="rId11" o:title=""/>
            <w10:anchorlock/>
          </v:shape>
        </w:pict>
      </w:r>
    </w:p>
    <w:p>
      <w:pPr>
        <w:bidi w:val="0"/>
        <w:spacing w:before="1" w:after="0" w:line="199" w:lineRule="atLeast"/>
        <w:ind w:left="6520" w:right="-200" w:firstLine="0"/>
        <w:jc w:val="both"/>
        <w:outlineLvl w:val="9"/>
        <w:rPr>
          <w:rFonts w:ascii="Times New Roman" w:eastAsia="Times New Roman" w:hAnsi="Times New Roman" w:cs="Times New Roman"/>
          <w:sz w:val="18"/>
          <w:szCs w:val="18"/>
        </w:rPr>
      </w:pPr>
      <w:r>
        <w:rPr>
          <w:rFonts w:ascii="Times New Roman" w:eastAsia="Times New Roman" w:hAnsi="Times New Roman" w:cs="Times New Roman"/>
          <w:b w:val="0"/>
          <w:bCs w:val="0"/>
          <w:i/>
          <w:iCs/>
          <w:strike w:val="0"/>
          <w:color w:val="231F20"/>
          <w:spacing w:val="0"/>
          <w:sz w:val="18"/>
          <w:szCs w:val="18"/>
          <w:u w:val="none"/>
          <w:rtl w:val="0"/>
        </w:rPr>
        <w:t>Soon after the demolition of the Bastille,</w:t>
      </w:r>
      <w:r>
        <w:rPr>
          <w:rFonts w:ascii="Times New Roman" w:eastAsia="Times New Roman" w:hAnsi="Times New Roman" w:cs="Times New Roman"/>
          <w:b w:val="0"/>
          <w:bCs w:val="0"/>
          <w:i/>
          <w:iCs/>
          <w:strike w:val="0"/>
          <w:color w:val="auto"/>
          <w:spacing w:val="0"/>
          <w:sz w:val="18"/>
          <w:szCs w:val="18"/>
          <w:u w:val="none"/>
          <w:rtl w:val="0"/>
        </w:rPr>
        <w:t xml:space="preserve"> </w:t>
      </w:r>
    </w:p>
    <w:p>
      <w:pPr>
        <w:bidi w:val="0"/>
        <w:spacing w:before="1" w:after="0" w:line="199" w:lineRule="atLeast"/>
        <w:ind w:left="6520" w:right="-200" w:firstLine="0"/>
        <w:jc w:val="both"/>
        <w:outlineLvl w:val="9"/>
        <w:rPr>
          <w:rFonts w:ascii="Times New Roman" w:eastAsia="Times New Roman" w:hAnsi="Times New Roman" w:cs="Times New Roman"/>
          <w:sz w:val="18"/>
          <w:szCs w:val="18"/>
        </w:rPr>
      </w:pPr>
      <w:r>
        <w:rPr>
          <w:rFonts w:ascii="Times New Roman" w:eastAsia="Times New Roman" w:hAnsi="Times New Roman" w:cs="Times New Roman"/>
          <w:b w:val="0"/>
          <w:bCs w:val="0"/>
          <w:i/>
          <w:iCs/>
          <w:strike w:val="0"/>
          <w:color w:val="231F20"/>
          <w:spacing w:val="0"/>
          <w:sz w:val="18"/>
          <w:szCs w:val="18"/>
          <w:u w:val="none"/>
          <w:rtl w:val="0"/>
        </w:rPr>
        <w:t>artists made prints commemorating the event.</w:t>
      </w:r>
      <w:r>
        <w:rPr>
          <w:rFonts w:ascii="Times New Roman" w:eastAsia="Times New Roman" w:hAnsi="Times New Roman" w:cs="Times New Roman"/>
          <w:b w:val="0"/>
          <w:bCs w:val="0"/>
          <w:i/>
          <w:iCs/>
          <w:strike w:val="0"/>
          <w:color w:val="auto"/>
          <w:spacing w:val="0"/>
          <w:sz w:val="18"/>
          <w:szCs w:val="18"/>
          <w:u w:val="none"/>
          <w:rtl w:val="0"/>
        </w:rPr>
        <w:t xml:space="preserve"> </w:t>
      </w:r>
    </w:p>
    <w:p>
      <w:pPr>
        <w:bidi w:val="0"/>
        <w:spacing w:before="0" w:after="0" w:line="66" w:lineRule="atLeast"/>
        <w:ind w:left="10915" w:right="-205" w:firstLine="0"/>
        <w:jc w:val="both"/>
        <w:outlineLvl w:val="9"/>
        <w:rPr>
          <w:rFonts w:ascii="Times New Roman" w:eastAsia="Times New Roman" w:hAnsi="Times New Roman" w:cs="Times New Roman"/>
          <w:sz w:val="6"/>
          <w:szCs w:val="6"/>
        </w:rPr>
      </w:pPr>
      <w:r>
        <w:rPr>
          <w:rFonts w:ascii="Times New Roman" w:eastAsia="Times New Roman" w:hAnsi="Times New Roman" w:cs="Times New Roman"/>
          <w:b/>
          <w:bCs/>
          <w:i w:val="0"/>
          <w:iCs w:val="0"/>
          <w:strike w:val="0"/>
          <w:color w:val="FEFEFE"/>
          <w:spacing w:val="0"/>
          <w:sz w:val="6"/>
          <w:szCs w:val="6"/>
          <w:u w:val="none"/>
          <w:shd w:val="clear" w:color="auto" w:fill="004FA9"/>
          <w:rtl w:val="0"/>
        </w:rPr>
        <w:t>T h e   F r e n c h   R</w:t>
      </w:r>
      <w:r>
        <w:rPr>
          <w:rFonts w:ascii="Times New Roman" w:eastAsia="Times New Roman" w:hAnsi="Times New Roman" w:cs="Times New Roman"/>
          <w:b/>
          <w:bCs/>
          <w:i w:val="0"/>
          <w:iCs w:val="0"/>
          <w:strike w:val="0"/>
          <w:color w:val="FEFEFE"/>
          <w:spacing w:val="0"/>
          <w:sz w:val="6"/>
          <w:szCs w:val="6"/>
          <w:u w:val="none"/>
          <w:rtl w:val="0"/>
        </w:rPr>
        <w:t xml:space="preserve"> e v o l u t i</w:t>
      </w:r>
    </w:p>
    <w:p>
      <w:pPr>
        <w:bidi w:val="0"/>
        <w:spacing w:before="39" w:after="0" w:line="398" w:lineRule="atLeast"/>
        <w:ind w:left="840" w:right="-200" w:firstLine="0"/>
        <w:jc w:val="both"/>
        <w:outlineLvl w:val="9"/>
        <w:rPr>
          <w:rFonts w:ascii="Times New Roman" w:eastAsia="Times New Roman" w:hAnsi="Times New Roman" w:cs="Times New Roman"/>
          <w:sz w:val="36"/>
          <w:szCs w:val="36"/>
        </w:rPr>
      </w:pPr>
      <w:r>
        <w:rPr>
          <w:rFonts w:ascii="Times New Roman" w:eastAsia="Times New Roman" w:hAnsi="Times New Roman" w:cs="Times New Roman"/>
          <w:b/>
          <w:bCs/>
          <w:i w:val="0"/>
          <w:iCs w:val="0"/>
          <w:strike w:val="0"/>
          <w:color w:val="FEFEFE"/>
          <w:spacing w:val="0"/>
          <w:sz w:val="36"/>
          <w:szCs w:val="36"/>
          <w:u w:val="none"/>
          <w:shd w:val="clear" w:color="auto" w:fill="004FA9"/>
          <w:rtl w:val="0"/>
        </w:rPr>
        <w:t>1</w:t>
      </w:r>
      <w:r>
        <w:rPr>
          <w:rFonts w:ascii="Times New Roman" w:eastAsia="Times New Roman" w:hAnsi="Times New Roman" w:cs="Times New Roman"/>
          <w:b/>
          <w:bCs/>
          <w:i w:val="0"/>
          <w:iCs w:val="0"/>
          <w:strike w:val="0"/>
          <w:color w:val="FEFEFE"/>
          <w:spacing w:val="0"/>
          <w:sz w:val="36"/>
          <w:szCs w:val="36"/>
          <w:u w:val="none"/>
          <w:rtl w:val="0"/>
        </w:rPr>
        <w:t xml:space="preserve"> </w:t>
      </w:r>
      <w:r>
        <w:rPr>
          <w:rFonts w:ascii="Times New Roman" w:eastAsia="Times New Roman" w:hAnsi="Times New Roman" w:cs="Times New Roman"/>
          <w:b/>
          <w:bCs/>
          <w:i w:val="0"/>
          <w:iCs w:val="0"/>
          <w:strike w:val="0"/>
          <w:color w:val="auto"/>
          <w:spacing w:val="0"/>
          <w:sz w:val="36"/>
          <w:szCs w:val="36"/>
          <w:u w:val="none"/>
          <w:rtl w:val="0"/>
        </w:rPr>
        <w:t xml:space="preserve"> </w:t>
      </w:r>
      <w:r>
        <w:rPr>
          <w:rFonts w:ascii="Times New Roman" w:eastAsia="Times New Roman" w:hAnsi="Times New Roman" w:cs="Times New Roman"/>
          <w:b/>
          <w:bCs/>
          <w:i w:val="0"/>
          <w:iCs w:val="0"/>
          <w:strike w:val="0"/>
          <w:color w:val="004FA9"/>
          <w:spacing w:val="0"/>
          <w:sz w:val="36"/>
          <w:szCs w:val="36"/>
          <w:u w:val="none"/>
          <w:rtl w:val="0"/>
        </w:rPr>
        <w:t>French Society During the Late Eighteenth Century</w:t>
      </w:r>
      <w:r>
        <w:pict>
          <v:shape id="PathGroup" o:spid="_x0000_s1033" type="#_x0000_t75" style="width:48pt;height:11in;margin-top:-55pt;margin-left:4pt;mso-position-horizontal-relative:page;position:absolute;z-index:-251650048" o:allowincell="f">
            <v:imagedata r:id="rId12" o:title=""/>
            <w10:anchorlock/>
          </v:shape>
        </w:pict>
      </w:r>
      <w:r>
        <w:pict>
          <v:shape id="PathGroup" o:spid="_x0000_s1034" type="#_x0000_t75" style="width:20pt;height:77pt;margin-top:-55pt;margin-left:61pt;mso-position-horizontal-relative:page;position:absolute;z-index:-251649024" o:allowincell="f">
            <v:imagedata r:id="rId13" o:title=""/>
            <w10:anchorlock/>
          </v:shape>
        </w:pict>
      </w:r>
    </w:p>
    <w:p>
      <w:pPr>
        <w:bidi w:val="0"/>
        <w:spacing w:before="825" w:after="0" w:line="25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1"/>
          <w:sz w:val="23"/>
          <w:szCs w:val="23"/>
          <w:u w:val="none"/>
          <w:rtl w:val="0"/>
        </w:rPr>
        <w:t>In</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1774,</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Louis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XVI</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of</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the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Bourbon</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family</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of</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kings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ascended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the</w:t>
      </w:r>
      <w:r>
        <w:rPr>
          <w:rFonts w:ascii="Garamond" w:eastAsia="Garamond" w:hAnsi="Garamond" w:cs="Garamond"/>
          <w:b w:val="0"/>
          <w:bCs w:val="0"/>
          <w:i w:val="0"/>
          <w:iCs w:val="0"/>
          <w:strike w:val="0"/>
          <w:color w:val="auto"/>
          <w:spacing w:val="0"/>
          <w:sz w:val="23"/>
          <w:szCs w:val="23"/>
          <w:u w:val="none"/>
          <w:rtl w:val="0"/>
        </w:rPr>
        <w:t xml:space="preserve"> </w:t>
      </w:r>
      <w:r>
        <w:pict>
          <v:shape id="PathGroup" o:spid="_x0000_s1035" type="#_x0000_t75" style="width:206pt;height:621pt;margin-top:38.11pt;margin-left:381pt;mso-position-horizontal-relative:page;position:absolute;z-index:-251648000" o:allowincell="f">
            <v:imagedata r:id="rId14" o:title=""/>
            <w10:anchorlock/>
          </v:shape>
        </w:pict>
      </w:r>
    </w:p>
    <w:p>
      <w:pPr>
        <w:bidi w:val="0"/>
        <w:spacing w:before="54" w:after="0" w:line="312" w:lineRule="atLeast"/>
        <w:ind w:left="760" w:right="-200" w:firstLine="0"/>
        <w:jc w:val="both"/>
        <w:outlineLvl w:val="9"/>
        <w:rPr>
          <w:rFonts w:ascii="Arial" w:eastAsia="Arial" w:hAnsi="Arial" w:cs="Arial"/>
          <w:sz w:val="16"/>
          <w:szCs w:val="16"/>
        </w:rPr>
      </w:pPr>
      <w:r>
        <w:rPr>
          <w:rFonts w:ascii="Garamond" w:eastAsia="Garamond" w:hAnsi="Garamond" w:cs="Garamond"/>
          <w:b w:val="0"/>
          <w:bCs w:val="0"/>
          <w:i w:val="0"/>
          <w:iCs w:val="0"/>
          <w:strike w:val="0"/>
          <w:color w:val="231F20"/>
          <w:spacing w:val="0"/>
          <w:sz w:val="23"/>
          <w:szCs w:val="23"/>
          <w:u w:val="none"/>
          <w:rtl w:val="0"/>
        </w:rPr>
        <w:t>throne of France. He was 20 years old and married to the Austrian</w:t>
      </w:r>
      <w:r>
        <w:rPr>
          <w:rFonts w:ascii="Arial" w:eastAsia="Arial" w:hAnsi="Arial" w:cs="Arial"/>
          <w:b w:val="0"/>
          <w:bCs w:val="0"/>
          <w:i w:val="0"/>
          <w:iCs w:val="0"/>
          <w:strike w:val="0"/>
          <w:color w:val="auto"/>
          <w:spacing w:val="1835"/>
          <w:sz w:val="16"/>
          <w:szCs w:val="16"/>
          <w:u w:val="none"/>
          <w:rtl w:val="0"/>
        </w:rPr>
        <w:t xml:space="preserve"> </w:t>
      </w:r>
      <w:r>
        <w:rPr>
          <w:rFonts w:ascii="Arial" w:eastAsia="Arial" w:hAnsi="Arial" w:cs="Arial"/>
          <w:b w:val="0"/>
          <w:bCs w:val="0"/>
          <w:i w:val="0"/>
          <w:iCs w:val="0"/>
          <w:strike w:val="0"/>
          <w:color w:val="CD133A"/>
          <w:spacing w:val="0"/>
          <w:sz w:val="16"/>
          <w:szCs w:val="16"/>
          <w:u w:val="none"/>
          <w:rtl w:val="0"/>
        </w:rPr>
        <w:t>1st estate</w:t>
      </w:r>
    </w:p>
    <w:p>
      <w:pPr>
        <w:bidi w:val="0"/>
        <w:spacing w:before="8" w:after="0" w:line="25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princess Marie Antoinette. Upon his accession the new king found</w:t>
      </w:r>
    </w:p>
    <w:p>
      <w:pPr>
        <w:bidi w:val="0"/>
        <w:spacing w:before="1" w:after="0" w:line="385" w:lineRule="atLeast"/>
        <w:ind w:left="760" w:right="-200" w:firstLine="0"/>
        <w:jc w:val="both"/>
        <w:outlineLvl w:val="9"/>
        <w:rPr>
          <w:rFonts w:ascii="Arial" w:eastAsia="Arial" w:hAnsi="Arial" w:cs="Arial"/>
          <w:sz w:val="16"/>
          <w:szCs w:val="16"/>
        </w:rPr>
      </w:pPr>
      <w:r>
        <w:rPr>
          <w:rFonts w:ascii="Garamond" w:eastAsia="Garamond" w:hAnsi="Garamond" w:cs="Garamond"/>
          <w:b w:val="0"/>
          <w:bCs w:val="0"/>
          <w:i w:val="0"/>
          <w:iCs w:val="0"/>
          <w:strike w:val="0"/>
          <w:color w:val="231F20"/>
          <w:spacing w:val="5"/>
          <w:sz w:val="23"/>
          <w:szCs w:val="23"/>
          <w:u w:val="none"/>
          <w:rtl w:val="0"/>
        </w:rPr>
        <w:t>an</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empty</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treasury.</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Long</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years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of</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war</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had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drained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the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financial</w:t>
      </w:r>
      <w:r>
        <w:rPr>
          <w:rFonts w:ascii="Arial" w:eastAsia="Arial" w:hAnsi="Arial" w:cs="Arial"/>
          <w:b w:val="0"/>
          <w:bCs w:val="0"/>
          <w:i w:val="0"/>
          <w:iCs w:val="0"/>
          <w:strike w:val="0"/>
          <w:color w:val="231F20"/>
          <w:spacing w:val="1895"/>
          <w:sz w:val="16"/>
          <w:szCs w:val="16"/>
          <w:u w:val="none"/>
          <w:rtl w:val="0"/>
        </w:rPr>
        <w:t xml:space="preserve"> </w:t>
      </w:r>
      <w:r>
        <w:rPr>
          <w:rFonts w:ascii="Arial" w:eastAsia="Arial" w:hAnsi="Arial" w:cs="Arial"/>
          <w:b w:val="0"/>
          <w:bCs w:val="0"/>
          <w:i w:val="0"/>
          <w:iCs w:val="0"/>
          <w:strike w:val="0"/>
          <w:color w:val="231F20"/>
          <w:spacing w:val="0"/>
          <w:sz w:val="16"/>
          <w:szCs w:val="16"/>
          <w:u w:val="none"/>
          <w:rtl w:val="0"/>
        </w:rPr>
        <w:t>Clergy</w:t>
      </w:r>
    </w:p>
    <w:p>
      <w:pPr>
        <w:bidi w:val="0"/>
        <w:spacing w:before="74" w:after="0" w:line="25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resources of France. Added to this was the cost of maintaining an</w:t>
      </w:r>
    </w:p>
    <w:p>
      <w:pPr>
        <w:bidi w:val="0"/>
        <w:spacing w:before="54" w:after="0" w:line="258" w:lineRule="atLeast"/>
        <w:ind w:left="760" w:right="-200" w:firstLine="0"/>
        <w:jc w:val="both"/>
        <w:outlineLvl w:val="9"/>
        <w:rPr>
          <w:rFonts w:ascii="Arial" w:eastAsia="Arial" w:hAnsi="Arial" w:cs="Arial"/>
          <w:sz w:val="16"/>
          <w:szCs w:val="16"/>
        </w:rPr>
      </w:pPr>
      <w:r>
        <w:rPr>
          <w:rFonts w:ascii="Garamond" w:eastAsia="Garamond" w:hAnsi="Garamond" w:cs="Garamond"/>
          <w:b w:val="0"/>
          <w:bCs w:val="0"/>
          <w:i w:val="0"/>
          <w:iCs w:val="0"/>
          <w:strike w:val="0"/>
          <w:color w:val="231F20"/>
          <w:spacing w:val="0"/>
          <w:sz w:val="23"/>
          <w:szCs w:val="23"/>
          <w:u w:val="none"/>
          <w:rtl w:val="0"/>
        </w:rPr>
        <w:t>extravagant court at the immense palace of Versailles. Under Louis</w:t>
      </w:r>
      <w:r>
        <w:rPr>
          <w:rFonts w:ascii="Arial" w:eastAsia="Arial" w:hAnsi="Arial" w:cs="Arial"/>
          <w:b w:val="0"/>
          <w:bCs w:val="0"/>
          <w:i w:val="0"/>
          <w:iCs w:val="0"/>
          <w:strike w:val="0"/>
          <w:color w:val="auto"/>
          <w:spacing w:val="1795"/>
          <w:sz w:val="16"/>
          <w:szCs w:val="16"/>
          <w:u w:val="none"/>
          <w:rtl w:val="0"/>
        </w:rPr>
        <w:t xml:space="preserve"> </w:t>
      </w:r>
      <w:r>
        <w:rPr>
          <w:rFonts w:ascii="Arial" w:eastAsia="Arial" w:hAnsi="Arial" w:cs="Arial"/>
          <w:b w:val="0"/>
          <w:bCs w:val="0"/>
          <w:i w:val="0"/>
          <w:iCs w:val="0"/>
          <w:strike w:val="0"/>
          <w:color w:val="CD133A"/>
          <w:spacing w:val="0"/>
          <w:sz w:val="16"/>
          <w:szCs w:val="16"/>
          <w:u w:val="none"/>
          <w:rtl w:val="0"/>
        </w:rPr>
        <w:t>2nd estate</w:t>
      </w:r>
    </w:p>
    <w:p>
      <w:pPr>
        <w:bidi w:val="0"/>
        <w:spacing w:before="26" w:after="0" w:line="319" w:lineRule="atLeast"/>
        <w:ind w:left="760" w:right="2160" w:firstLine="0"/>
        <w:jc w:val="left"/>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3"/>
          <w:sz w:val="23"/>
          <w:szCs w:val="23"/>
          <w:u w:val="none"/>
          <w:rtl w:val="0"/>
        </w:rPr>
        <w:t>XVI,</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France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helped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the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thirteen</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American</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colonies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to</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gain</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their</w:t>
      </w:r>
      <w:r>
        <w:rPr>
          <w:rFonts w:ascii="Arial" w:eastAsia="Arial" w:hAnsi="Arial" w:cs="Arial"/>
          <w:b w:val="0"/>
          <w:bCs w:val="0"/>
          <w:i w:val="0"/>
          <w:iCs w:val="0"/>
          <w:strike w:val="0"/>
          <w:color w:val="231F20"/>
          <w:spacing w:val="1896"/>
          <w:sz w:val="16"/>
          <w:szCs w:val="16"/>
          <w:u w:val="none"/>
          <w:rtl w:val="0"/>
        </w:rPr>
        <w:t xml:space="preserve"> </w:t>
      </w:r>
      <w:r>
        <w:rPr>
          <w:rFonts w:ascii="Arial" w:eastAsia="Arial" w:hAnsi="Arial" w:cs="Arial"/>
          <w:b w:val="0"/>
          <w:bCs w:val="0"/>
          <w:i w:val="0"/>
          <w:iCs w:val="0"/>
          <w:strike w:val="0"/>
          <w:color w:val="231F20"/>
          <w:spacing w:val="0"/>
          <w:sz w:val="16"/>
          <w:szCs w:val="16"/>
          <w:u w:val="none"/>
          <w:rtl w:val="0"/>
        </w:rPr>
        <w:t xml:space="preserve">Nobility </w:t>
      </w:r>
      <w:r>
        <w:rPr>
          <w:rFonts w:ascii="Garamond" w:eastAsia="Garamond" w:hAnsi="Garamond" w:cs="Garamond"/>
          <w:b w:val="0"/>
          <w:bCs w:val="0"/>
          <w:i w:val="0"/>
          <w:iCs w:val="0"/>
          <w:strike w:val="0"/>
          <w:color w:val="231F20"/>
          <w:spacing w:val="0"/>
          <w:sz w:val="23"/>
          <w:szCs w:val="23"/>
          <w:u w:val="none"/>
          <w:rtl w:val="0"/>
        </w:rPr>
        <w:t>independence from the common enemy, Britain. The war added more</w:t>
      </w:r>
    </w:p>
    <w:p>
      <w:pPr>
        <w:bidi w:val="0"/>
        <w:spacing w:before="54" w:after="0" w:line="25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 xml:space="preserve">than a billion </w:t>
      </w:r>
      <w:r>
        <w:rPr>
          <w:rFonts w:ascii="Garamond" w:eastAsia="Garamond" w:hAnsi="Garamond" w:cs="Garamond"/>
          <w:b/>
          <w:bCs/>
          <w:i/>
          <w:iCs/>
          <w:strike w:val="0"/>
          <w:color w:val="231F20"/>
          <w:spacing w:val="1"/>
          <w:sz w:val="23"/>
          <w:szCs w:val="23"/>
          <w:u w:val="none"/>
          <w:rtl w:val="0"/>
        </w:rPr>
        <w:t>livres</w:t>
      </w:r>
      <w:r>
        <w:rPr>
          <w:rFonts w:ascii="Garamond" w:eastAsia="Garamond" w:hAnsi="Garamond" w:cs="Garamond"/>
          <w:b w:val="0"/>
          <w:bCs w:val="0"/>
          <w:i w:val="0"/>
          <w:iCs w:val="0"/>
          <w:strike w:val="0"/>
          <w:color w:val="231F20"/>
          <w:spacing w:val="0"/>
          <w:sz w:val="23"/>
          <w:szCs w:val="23"/>
          <w:u w:val="none"/>
          <w:rtl w:val="0"/>
        </w:rPr>
        <w:t xml:space="preserve"> to a debt that had already risen to more than 2</w:t>
      </w:r>
    </w:p>
    <w:p>
      <w:pPr>
        <w:bidi w:val="0"/>
        <w:spacing w:before="6" w:after="0" w:line="305" w:lineRule="atLeast"/>
        <w:ind w:left="760" w:right="-200" w:firstLine="0"/>
        <w:jc w:val="both"/>
        <w:outlineLvl w:val="9"/>
        <w:rPr>
          <w:rFonts w:ascii="Arial" w:eastAsia="Arial" w:hAnsi="Arial" w:cs="Arial"/>
          <w:sz w:val="16"/>
          <w:szCs w:val="16"/>
        </w:rPr>
      </w:pPr>
      <w:r>
        <w:rPr>
          <w:rFonts w:ascii="Garamond" w:eastAsia="Garamond" w:hAnsi="Garamond" w:cs="Garamond"/>
          <w:b w:val="0"/>
          <w:bCs w:val="0"/>
          <w:i w:val="0"/>
          <w:iCs w:val="0"/>
          <w:strike w:val="0"/>
          <w:color w:val="231F20"/>
          <w:spacing w:val="0"/>
          <w:sz w:val="23"/>
          <w:szCs w:val="23"/>
          <w:u w:val="none"/>
          <w:rtl w:val="0"/>
        </w:rPr>
        <w:t xml:space="preserve">billion </w:t>
      </w:r>
      <w:r>
        <w:rPr>
          <w:rFonts w:ascii="Garamond" w:eastAsia="Garamond" w:hAnsi="Garamond" w:cs="Garamond"/>
          <w:b w:val="0"/>
          <w:bCs w:val="0"/>
          <w:i/>
          <w:iCs/>
          <w:strike w:val="0"/>
          <w:color w:val="231F20"/>
          <w:spacing w:val="0"/>
          <w:sz w:val="23"/>
          <w:szCs w:val="23"/>
          <w:u w:val="none"/>
          <w:rtl w:val="0"/>
        </w:rPr>
        <w:t>livres</w:t>
      </w:r>
      <w:r>
        <w:rPr>
          <w:rFonts w:ascii="Garamond" w:eastAsia="Garamond" w:hAnsi="Garamond" w:cs="Garamond"/>
          <w:b w:val="0"/>
          <w:bCs w:val="0"/>
          <w:i w:val="0"/>
          <w:iCs w:val="0"/>
          <w:strike w:val="0"/>
          <w:color w:val="231F20"/>
          <w:spacing w:val="0"/>
          <w:sz w:val="23"/>
          <w:szCs w:val="23"/>
          <w:u w:val="none"/>
          <w:rtl w:val="0"/>
        </w:rPr>
        <w:t>. Lenders who gave the state credit, now began to charge</w:t>
      </w:r>
      <w:r>
        <w:rPr>
          <w:rFonts w:ascii="Arial" w:eastAsia="Arial" w:hAnsi="Arial" w:cs="Arial"/>
          <w:b w:val="0"/>
          <w:bCs w:val="0"/>
          <w:i w:val="0"/>
          <w:iCs w:val="0"/>
          <w:strike w:val="0"/>
          <w:color w:val="auto"/>
          <w:spacing w:val="1816"/>
          <w:sz w:val="16"/>
          <w:szCs w:val="16"/>
          <w:u w:val="none"/>
          <w:rtl w:val="0"/>
        </w:rPr>
        <w:t xml:space="preserve"> </w:t>
      </w:r>
      <w:r>
        <w:rPr>
          <w:rFonts w:ascii="Arial" w:eastAsia="Arial" w:hAnsi="Arial" w:cs="Arial"/>
          <w:b w:val="0"/>
          <w:bCs w:val="0"/>
          <w:i w:val="0"/>
          <w:iCs w:val="0"/>
          <w:strike w:val="0"/>
          <w:color w:val="CD133A"/>
          <w:spacing w:val="0"/>
          <w:sz w:val="16"/>
          <w:szCs w:val="16"/>
          <w:u w:val="none"/>
          <w:rtl w:val="0"/>
        </w:rPr>
        <w:t>3rd estate</w:t>
      </w:r>
    </w:p>
    <w:p>
      <w:pPr>
        <w:bidi w:val="0"/>
        <w:spacing w:before="54" w:after="0" w:line="25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10 per cent interest on loans. So the French government was obliged</w:t>
      </w:r>
      <w:r>
        <w:rPr>
          <w:rFonts w:ascii="Garamond" w:eastAsia="Garamond" w:hAnsi="Garamond" w:cs="Garamond"/>
          <w:b w:val="0"/>
          <w:bCs w:val="0"/>
          <w:i w:val="0"/>
          <w:iCs w:val="0"/>
          <w:strike w:val="0"/>
          <w:color w:val="auto"/>
          <w:spacing w:val="0"/>
          <w:sz w:val="23"/>
          <w:szCs w:val="23"/>
          <w:u w:val="none"/>
          <w:rtl w:val="0"/>
        </w:rPr>
        <w:t xml:space="preserve"> </w:t>
      </w:r>
      <w:r>
        <w:pict>
          <v:shape id="_x0000_s1036" type="#_x0000_t75" style="width:19.25pt;height:21.8pt;margin-top:8.28pt;margin-left:419.8pt;mso-position-horizontal-relative:page;position:absolute;z-index:251669504" o:allowincell="f">
            <v:imagedata r:id="rId15" o:title=""/>
            <w10:anchorlock/>
          </v:shape>
        </w:pict>
      </w:r>
    </w:p>
    <w:p>
      <w:pPr>
        <w:bidi w:val="0"/>
        <w:spacing w:before="1" w:after="0" w:line="255" w:lineRule="atLeast"/>
        <w:ind w:left="760" w:right="1140" w:firstLine="0"/>
        <w:jc w:val="left"/>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to spend an increasing percentage of its budget on interest payments</w:t>
      </w:r>
      <w:r>
        <w:rPr>
          <w:rFonts w:ascii="Arial" w:eastAsia="Arial" w:hAnsi="Arial" w:cs="Arial"/>
          <w:b w:val="0"/>
          <w:bCs w:val="0"/>
          <w:i w:val="0"/>
          <w:iCs w:val="0"/>
          <w:strike w:val="0"/>
          <w:color w:val="231F20"/>
          <w:spacing w:val="1855"/>
          <w:sz w:val="16"/>
          <w:szCs w:val="16"/>
          <w:u w:val="none"/>
          <w:rtl w:val="0"/>
        </w:rPr>
        <w:t xml:space="preserve"> </w:t>
      </w:r>
      <w:r>
        <w:rPr>
          <w:rFonts w:ascii="Arial" w:eastAsia="Arial" w:hAnsi="Arial" w:cs="Arial"/>
          <w:b w:val="0"/>
          <w:bCs w:val="0"/>
          <w:i w:val="0"/>
          <w:iCs w:val="0"/>
          <w:strike w:val="0"/>
          <w:color w:val="231F20"/>
          <w:spacing w:val="0"/>
          <w:sz w:val="16"/>
          <w:szCs w:val="16"/>
          <w:u w:val="none"/>
          <w:rtl w:val="0"/>
        </w:rPr>
        <w:t xml:space="preserve">Bmofiefgirccbiahulassni,ntelsas,wscmyoeuerrnst, </w:t>
      </w:r>
      <w:r>
        <w:rPr>
          <w:rFonts w:ascii="Arial" w:eastAsia="Arial" w:hAnsi="Arial" w:cs="Arial"/>
          <w:b w:val="0"/>
          <w:bCs w:val="0"/>
          <w:i w:val="0"/>
          <w:iCs w:val="0"/>
          <w:strike w:val="0"/>
          <w:color w:val="231F20"/>
          <w:spacing w:val="3"/>
          <w:sz w:val="16"/>
          <w:szCs w:val="16"/>
          <w:u w:val="none"/>
          <w:rtl w:val="0"/>
        </w:rPr>
        <w:t xml:space="preserve">etc. </w:t>
      </w:r>
      <w:r>
        <w:rPr>
          <w:rFonts w:ascii="Garamond" w:eastAsia="Garamond" w:hAnsi="Garamond" w:cs="Garamond"/>
          <w:b w:val="0"/>
          <w:bCs w:val="0"/>
          <w:i w:val="0"/>
          <w:iCs w:val="0"/>
          <w:strike w:val="0"/>
          <w:color w:val="231F20"/>
          <w:spacing w:val="0"/>
          <w:sz w:val="23"/>
          <w:szCs w:val="23"/>
          <w:u w:val="none"/>
          <w:rtl w:val="0"/>
        </w:rPr>
        <w:t>alone. To meet its regular expenses, such as the cost of maintaining</w:t>
      </w:r>
      <w:r>
        <w:rPr>
          <w:rFonts w:ascii="Garamond" w:eastAsia="Garamond" w:hAnsi="Garamond" w:cs="Garamond"/>
          <w:b w:val="0"/>
          <w:bCs w:val="0"/>
          <w:i w:val="0"/>
          <w:iCs w:val="0"/>
          <w:strike w:val="0"/>
          <w:color w:val="auto"/>
          <w:spacing w:val="0"/>
          <w:sz w:val="23"/>
          <w:szCs w:val="23"/>
          <w:u w:val="none"/>
          <w:rtl w:val="0"/>
        </w:rPr>
        <w:t xml:space="preserve"> </w:t>
      </w:r>
      <w:r>
        <w:pict>
          <v:shape id="_x0000_s1037" type="#_x0000_t75" style="width:36.01pt;height:21.15pt;margin-top:40.29pt;margin-left:419.8pt;mso-position-horizontal-relative:page;position:absolute;z-index:251670528" o:allowincell="f">
            <v:imagedata r:id="rId16" o:title=""/>
            <w10:anchorlock/>
          </v:shape>
        </w:pict>
      </w:r>
    </w:p>
    <w:p>
      <w:pPr>
        <w:bidi w:val="0"/>
        <w:spacing w:before="1" w:after="0" w:line="306" w:lineRule="atLeast"/>
        <w:ind w:left="760" w:right="1420" w:firstLine="0"/>
        <w:jc w:val="left"/>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an army, the court, running government offices or universities, the</w:t>
      </w:r>
      <w:r>
        <w:rPr>
          <w:rFonts w:ascii="Arial" w:eastAsia="Arial" w:hAnsi="Arial" w:cs="Arial"/>
          <w:b w:val="0"/>
          <w:bCs w:val="0"/>
          <w:i w:val="0"/>
          <w:iCs w:val="0"/>
          <w:strike w:val="0"/>
          <w:color w:val="231F20"/>
          <w:spacing w:val="2155"/>
          <w:sz w:val="16"/>
          <w:szCs w:val="16"/>
          <w:u w:val="none"/>
          <w:rtl w:val="0"/>
        </w:rPr>
        <w:t xml:space="preserve"> </w:t>
      </w:r>
      <w:r>
        <w:rPr>
          <w:rFonts w:ascii="Arial" w:eastAsia="Arial" w:hAnsi="Arial" w:cs="Arial"/>
          <w:b w:val="0"/>
          <w:bCs w:val="0"/>
          <w:i w:val="0"/>
          <w:iCs w:val="0"/>
          <w:strike w:val="0"/>
          <w:color w:val="231F20"/>
          <w:spacing w:val="0"/>
          <w:sz w:val="16"/>
          <w:szCs w:val="16"/>
          <w:u w:val="none"/>
          <w:rtl w:val="0"/>
        </w:rPr>
        <w:t xml:space="preserve">Paretiassaannsts and </w:t>
      </w:r>
      <w:r>
        <w:rPr>
          <w:rFonts w:ascii="Garamond" w:eastAsia="Garamond" w:hAnsi="Garamond" w:cs="Garamond"/>
          <w:b w:val="0"/>
          <w:bCs w:val="0"/>
          <w:i w:val="0"/>
          <w:iCs w:val="0"/>
          <w:strike w:val="0"/>
          <w:color w:val="231F20"/>
          <w:spacing w:val="0"/>
          <w:sz w:val="23"/>
          <w:szCs w:val="23"/>
          <w:u w:val="none"/>
          <w:rtl w:val="0"/>
        </w:rPr>
        <w:t>state was forced to increase taxes. Yet even this measure would not</w:t>
      </w:r>
    </w:p>
    <w:p>
      <w:pPr>
        <w:bidi w:val="0"/>
        <w:spacing w:before="54" w:after="0" w:line="258" w:lineRule="atLeast"/>
        <w:ind w:left="760" w:right="-200" w:firstLine="0"/>
        <w:jc w:val="both"/>
        <w:outlineLvl w:val="9"/>
        <w:rPr>
          <w:rFonts w:ascii="Arial" w:eastAsia="Arial" w:hAnsi="Arial" w:cs="Arial"/>
          <w:sz w:val="16"/>
          <w:szCs w:val="16"/>
        </w:rPr>
      </w:pPr>
      <w:r>
        <w:rPr>
          <w:rFonts w:ascii="Garamond" w:eastAsia="Garamond" w:hAnsi="Garamond" w:cs="Garamond"/>
          <w:b w:val="0"/>
          <w:bCs w:val="0"/>
          <w:i w:val="0"/>
          <w:iCs w:val="0"/>
          <w:strike w:val="0"/>
          <w:color w:val="231F20"/>
          <w:spacing w:val="0"/>
          <w:sz w:val="23"/>
          <w:szCs w:val="23"/>
          <w:u w:val="none"/>
          <w:rtl w:val="0"/>
        </w:rPr>
        <w:t>have sufficed. French society in the eighteenth century was divided</w:t>
      </w:r>
      <w:r>
        <w:rPr>
          <w:rFonts w:ascii="Arial" w:eastAsia="Arial" w:hAnsi="Arial" w:cs="Arial"/>
          <w:b w:val="0"/>
          <w:bCs w:val="0"/>
          <w:i w:val="0"/>
          <w:iCs w:val="0"/>
          <w:strike w:val="0"/>
          <w:color w:val="231F20"/>
          <w:spacing w:val="2155"/>
          <w:sz w:val="16"/>
          <w:szCs w:val="16"/>
          <w:u w:val="none"/>
          <w:rtl w:val="0"/>
        </w:rPr>
        <w:t xml:space="preserve"> </w:t>
      </w:r>
      <w:r>
        <w:rPr>
          <w:rFonts w:ascii="Arial" w:eastAsia="Arial" w:hAnsi="Arial" w:cs="Arial"/>
          <w:b w:val="0"/>
          <w:bCs w:val="0"/>
          <w:i w:val="0"/>
          <w:iCs w:val="0"/>
          <w:strike w:val="0"/>
          <w:color w:val="231F20"/>
          <w:spacing w:val="0"/>
          <w:sz w:val="16"/>
          <w:szCs w:val="16"/>
          <w:u w:val="none"/>
          <w:rtl w:val="0"/>
        </w:rPr>
        <w:t>Small peasants,</w:t>
      </w:r>
      <w:r>
        <w:pict>
          <v:shape id="_x0000_s1038" type="#_x0000_t75" style="width:51pt;height:25.5pt;margin-top:3.33pt;margin-left:419.8pt;mso-position-horizontal-relative:page;position:absolute;z-index:251671552" o:allowincell="f">
            <v:imagedata r:id="rId17" o:title=""/>
            <w10:anchorlock/>
          </v:shape>
        </w:pict>
      </w:r>
    </w:p>
    <w:p>
      <w:pPr>
        <w:bidi w:val="0"/>
        <w:spacing w:before="1" w:after="0" w:line="117" w:lineRule="atLeast"/>
        <w:ind w:left="760" w:right="1296" w:firstLine="8360"/>
        <w:jc w:val="left"/>
        <w:outlineLvl w:val="9"/>
        <w:rPr>
          <w:rFonts w:ascii="Arial" w:eastAsia="Arial" w:hAnsi="Arial" w:cs="Arial"/>
          <w:sz w:val="16"/>
          <w:szCs w:val="16"/>
        </w:rPr>
      </w:pPr>
      <w:r>
        <w:rPr>
          <w:rFonts w:ascii="Arial" w:eastAsia="Arial" w:hAnsi="Arial" w:cs="Arial"/>
          <w:b w:val="0"/>
          <w:bCs w:val="0"/>
          <w:i w:val="0"/>
          <w:iCs w:val="0"/>
          <w:strike w:val="0"/>
          <w:color w:val="231F20"/>
          <w:spacing w:val="0"/>
          <w:sz w:val="16"/>
          <w:szCs w:val="16"/>
          <w:u w:val="none"/>
          <w:rtl w:val="0"/>
        </w:rPr>
        <w:t xml:space="preserve">landless labour, </w:t>
      </w:r>
      <w:r>
        <w:rPr>
          <w:rFonts w:ascii="Garamond" w:eastAsia="Garamond" w:hAnsi="Garamond" w:cs="Garamond"/>
          <w:b w:val="0"/>
          <w:bCs w:val="0"/>
          <w:i w:val="0"/>
          <w:iCs w:val="0"/>
          <w:strike w:val="0"/>
          <w:color w:val="231F20"/>
          <w:spacing w:val="0"/>
          <w:sz w:val="23"/>
          <w:szCs w:val="23"/>
          <w:u w:val="none"/>
          <w:rtl w:val="0"/>
        </w:rPr>
        <w:t>into three estates, and only members of the third estate paid taxes.</w:t>
      </w:r>
      <w:r>
        <w:rPr>
          <w:rFonts w:ascii="Arial" w:eastAsia="Arial" w:hAnsi="Arial" w:cs="Arial"/>
          <w:b w:val="0"/>
          <w:bCs w:val="0"/>
          <w:i w:val="0"/>
          <w:iCs w:val="0"/>
          <w:strike w:val="0"/>
          <w:color w:val="231F20"/>
          <w:spacing w:val="2275"/>
          <w:sz w:val="16"/>
          <w:szCs w:val="16"/>
          <w:u w:val="none"/>
          <w:rtl w:val="0"/>
        </w:rPr>
        <w:t xml:space="preserve"> </w:t>
      </w:r>
      <w:r>
        <w:rPr>
          <w:rFonts w:ascii="Arial" w:eastAsia="Arial" w:hAnsi="Arial" w:cs="Arial"/>
          <w:b w:val="0"/>
          <w:bCs w:val="0"/>
          <w:i w:val="0"/>
          <w:iCs w:val="0"/>
          <w:strike w:val="0"/>
          <w:color w:val="231F20"/>
          <w:spacing w:val="5"/>
          <w:sz w:val="16"/>
          <w:szCs w:val="16"/>
          <w:u w:val="none"/>
          <w:rtl w:val="0"/>
        </w:rPr>
        <w:t>servants</w:t>
      </w:r>
    </w:p>
    <w:p>
      <w:pPr>
        <w:bidi w:val="0"/>
        <w:spacing w:before="194" w:after="0" w:line="25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The society of estates was part of the feudal system that dated back to</w:t>
      </w:r>
      <w:r>
        <w:rPr>
          <w:rFonts w:ascii="Garamond" w:eastAsia="Garamond" w:hAnsi="Garamond" w:cs="Garamond"/>
          <w:b w:val="0"/>
          <w:bCs w:val="0"/>
          <w:i w:val="0"/>
          <w:iCs w:val="0"/>
          <w:strike w:val="0"/>
          <w:color w:val="auto"/>
          <w:spacing w:val="0"/>
          <w:sz w:val="23"/>
          <w:szCs w:val="23"/>
          <w:u w:val="none"/>
          <w:rtl w:val="0"/>
        </w:rPr>
        <w:t xml:space="preserve"> </w:t>
      </w:r>
    </w:p>
    <w:p>
      <w:pPr>
        <w:bidi w:val="0"/>
        <w:spacing w:before="74" w:after="0" w:line="317" w:lineRule="atLeast"/>
        <w:ind w:left="760" w:right="-200" w:firstLine="0"/>
        <w:jc w:val="both"/>
        <w:outlineLvl w:val="9"/>
        <w:rPr>
          <w:rFonts w:ascii="Times New Roman" w:eastAsia="Times New Roman" w:hAnsi="Times New Roman" w:cs="Times New Roman"/>
          <w:sz w:val="18"/>
          <w:szCs w:val="18"/>
        </w:rPr>
      </w:pPr>
      <w:r>
        <w:rPr>
          <w:rFonts w:ascii="Garamond" w:eastAsia="Garamond" w:hAnsi="Garamond" w:cs="Garamond"/>
          <w:b w:val="0"/>
          <w:bCs w:val="0"/>
          <w:i w:val="0"/>
          <w:iCs w:val="0"/>
          <w:strike w:val="0"/>
          <w:color w:val="231F20"/>
          <w:spacing w:val="0"/>
          <w:sz w:val="23"/>
          <w:szCs w:val="23"/>
          <w:u w:val="none"/>
          <w:rtl w:val="0"/>
        </w:rPr>
        <w:t xml:space="preserve">the middle ages. The </w:t>
      </w:r>
      <w:r>
        <w:rPr>
          <w:rFonts w:ascii="Garamond" w:eastAsia="Garamond" w:hAnsi="Garamond" w:cs="Garamond"/>
          <w:b w:val="0"/>
          <w:bCs w:val="0"/>
          <w:i w:val="0"/>
          <w:iCs w:val="0"/>
          <w:strike w:val="0"/>
          <w:color w:val="231F20"/>
          <w:spacing w:val="1"/>
          <w:sz w:val="23"/>
          <w:szCs w:val="23"/>
          <w:u w:val="none"/>
          <w:rtl w:val="0"/>
        </w:rPr>
        <w:t>term</w:t>
      </w:r>
      <w:r>
        <w:rPr>
          <w:rFonts w:ascii="Garamond" w:eastAsia="Garamond" w:hAnsi="Garamond" w:cs="Garamond"/>
          <w:b w:val="0"/>
          <w:bCs w:val="0"/>
          <w:i w:val="0"/>
          <w:iCs w:val="0"/>
          <w:strike w:val="0"/>
          <w:color w:val="231F20"/>
          <w:spacing w:val="0"/>
          <w:sz w:val="23"/>
          <w:szCs w:val="23"/>
          <w:u w:val="none"/>
          <w:rtl w:val="0"/>
        </w:rPr>
        <w:t xml:space="preserve"> Old </w:t>
      </w:r>
      <w:r>
        <w:rPr>
          <w:rFonts w:ascii="Garamond" w:eastAsia="Garamond" w:hAnsi="Garamond" w:cs="Garamond"/>
          <w:b w:val="0"/>
          <w:bCs w:val="0"/>
          <w:i w:val="0"/>
          <w:iCs w:val="0"/>
          <w:strike w:val="0"/>
          <w:color w:val="231F20"/>
          <w:spacing w:val="1"/>
          <w:sz w:val="23"/>
          <w:szCs w:val="23"/>
          <w:u w:val="none"/>
          <w:rtl w:val="0"/>
        </w:rPr>
        <w:t>Regime</w:t>
      </w:r>
      <w:r>
        <w:rPr>
          <w:rFonts w:ascii="Garamond" w:eastAsia="Garamond" w:hAnsi="Garamond" w:cs="Garamond"/>
          <w:b w:val="0"/>
          <w:bCs w:val="0"/>
          <w:i w:val="0"/>
          <w:iCs w:val="0"/>
          <w:strike w:val="0"/>
          <w:color w:val="231F20"/>
          <w:spacing w:val="0"/>
          <w:sz w:val="23"/>
          <w:szCs w:val="23"/>
          <w:u w:val="none"/>
          <w:rtl w:val="0"/>
        </w:rPr>
        <w:t xml:space="preserve"> is usually used to describe the</w:t>
      </w:r>
      <w:r>
        <w:rPr>
          <w:rFonts w:ascii="Times New Roman" w:eastAsia="Times New Roman" w:hAnsi="Times New Roman" w:cs="Times New Roman"/>
          <w:b/>
          <w:bCs/>
          <w:i/>
          <w:iCs/>
          <w:strike w:val="0"/>
          <w:color w:val="231F20"/>
          <w:spacing w:val="295"/>
          <w:sz w:val="18"/>
          <w:szCs w:val="18"/>
          <w:u w:val="none"/>
          <w:rtl w:val="0"/>
        </w:rPr>
        <w:t xml:space="preserve"> </w:t>
      </w:r>
      <w:r>
        <w:rPr>
          <w:rFonts w:ascii="Times New Roman" w:eastAsia="Times New Roman" w:hAnsi="Times New Roman" w:cs="Times New Roman"/>
          <w:b/>
          <w:bCs/>
          <w:i/>
          <w:iCs/>
          <w:strike w:val="0"/>
          <w:color w:val="231F20"/>
          <w:spacing w:val="0"/>
          <w:sz w:val="18"/>
          <w:szCs w:val="18"/>
          <w:u w:val="none"/>
          <w:rtl w:val="0"/>
        </w:rPr>
        <w:t>Fig.2  A Society of Estates.</w:t>
      </w:r>
    </w:p>
    <w:p>
      <w:pPr>
        <w:bidi w:val="0"/>
        <w:spacing w:before="3" w:after="0" w:line="258" w:lineRule="atLeast"/>
        <w:ind w:left="760" w:right="-200" w:firstLine="0"/>
        <w:jc w:val="both"/>
        <w:outlineLvl w:val="9"/>
        <w:rPr>
          <w:rFonts w:ascii="Times New Roman" w:eastAsia="Times New Roman" w:hAnsi="Times New Roman" w:cs="Times New Roman"/>
          <w:sz w:val="18"/>
          <w:szCs w:val="18"/>
        </w:rPr>
      </w:pPr>
      <w:r>
        <w:rPr>
          <w:rFonts w:ascii="Garamond" w:eastAsia="Garamond" w:hAnsi="Garamond" w:cs="Garamond"/>
          <w:b w:val="0"/>
          <w:bCs w:val="0"/>
          <w:i w:val="0"/>
          <w:iCs w:val="0"/>
          <w:strike w:val="0"/>
          <w:color w:val="231F20"/>
          <w:spacing w:val="0"/>
          <w:sz w:val="23"/>
          <w:szCs w:val="23"/>
          <w:u w:val="none"/>
          <w:rtl w:val="0"/>
        </w:rPr>
        <w:t>society and institutions of France before 1789.</w:t>
      </w:r>
      <w:r>
        <w:rPr>
          <w:rFonts w:ascii="Times New Roman" w:eastAsia="Times New Roman" w:hAnsi="Times New Roman" w:cs="Times New Roman"/>
          <w:b w:val="0"/>
          <w:bCs w:val="0"/>
          <w:i/>
          <w:iCs/>
          <w:strike w:val="0"/>
          <w:color w:val="231F20"/>
          <w:spacing w:val="2475"/>
          <w:sz w:val="18"/>
          <w:szCs w:val="18"/>
          <w:u w:val="none"/>
          <w:rtl w:val="0"/>
        </w:rPr>
        <w:t xml:space="preserve"> </w:t>
      </w:r>
      <w:r>
        <w:rPr>
          <w:rFonts w:ascii="Times New Roman" w:eastAsia="Times New Roman" w:hAnsi="Times New Roman" w:cs="Times New Roman"/>
          <w:b w:val="0"/>
          <w:bCs w:val="0"/>
          <w:i/>
          <w:iCs/>
          <w:strike w:val="0"/>
          <w:color w:val="231F20"/>
          <w:spacing w:val="0"/>
          <w:sz w:val="18"/>
          <w:szCs w:val="18"/>
          <w:u w:val="none"/>
          <w:rtl w:val="0"/>
        </w:rPr>
        <w:t>Note that within the Third Estate some were</w:t>
      </w:r>
    </w:p>
    <w:p>
      <w:pPr>
        <w:bidi w:val="0"/>
        <w:spacing w:before="1" w:after="0" w:line="199" w:lineRule="atLeast"/>
        <w:ind w:left="7260" w:right="-200" w:firstLine="0"/>
        <w:jc w:val="both"/>
        <w:outlineLvl w:val="9"/>
        <w:rPr>
          <w:rFonts w:ascii="Times New Roman" w:eastAsia="Times New Roman" w:hAnsi="Times New Roman" w:cs="Times New Roman"/>
          <w:sz w:val="18"/>
          <w:szCs w:val="18"/>
        </w:rPr>
      </w:pPr>
      <w:r>
        <w:rPr>
          <w:rFonts w:ascii="Times New Roman" w:eastAsia="Times New Roman" w:hAnsi="Times New Roman" w:cs="Times New Roman"/>
          <w:b w:val="0"/>
          <w:bCs w:val="0"/>
          <w:i/>
          <w:iCs/>
          <w:strike w:val="0"/>
          <w:color w:val="231F20"/>
          <w:spacing w:val="0"/>
          <w:sz w:val="18"/>
          <w:szCs w:val="18"/>
          <w:u w:val="none"/>
          <w:rtl w:val="0"/>
        </w:rPr>
        <w:t>rich and others poor.</w:t>
      </w:r>
    </w:p>
    <w:p>
      <w:pPr>
        <w:bidi w:val="0"/>
        <w:spacing w:before="3" w:after="0" w:line="25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Fig. 2 shows how the system of estates in French society was organised.</w:t>
      </w:r>
      <w:r>
        <w:rPr>
          <w:rFonts w:ascii="Garamond" w:eastAsia="Garamond" w:hAnsi="Garamond" w:cs="Garamond"/>
          <w:b w:val="0"/>
          <w:bCs w:val="0"/>
          <w:i w:val="0"/>
          <w:iCs w:val="0"/>
          <w:strike w:val="0"/>
          <w:color w:val="auto"/>
          <w:spacing w:val="0"/>
          <w:sz w:val="23"/>
          <w:szCs w:val="23"/>
          <w:u w:val="none"/>
          <w:rtl w:val="0"/>
        </w:rPr>
        <w:t xml:space="preserve"> </w:t>
      </w:r>
    </w:p>
    <w:p>
      <w:pPr>
        <w:bidi w:val="0"/>
        <w:spacing w:before="54" w:after="0" w:line="25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1"/>
          <w:sz w:val="23"/>
          <w:szCs w:val="23"/>
          <w:u w:val="none"/>
          <w:rtl w:val="0"/>
        </w:rPr>
        <w:t>Peasants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made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up</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about</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90</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per</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cent</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of</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the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population.</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However,</w:t>
      </w:r>
      <w:r>
        <w:rPr>
          <w:rFonts w:ascii="Garamond" w:eastAsia="Garamond" w:hAnsi="Garamond" w:cs="Garamond"/>
          <w:b w:val="0"/>
          <w:bCs w:val="0"/>
          <w:i w:val="0"/>
          <w:iCs w:val="0"/>
          <w:strike w:val="0"/>
          <w:color w:val="auto"/>
          <w:spacing w:val="0"/>
          <w:sz w:val="23"/>
          <w:szCs w:val="23"/>
          <w:u w:val="none"/>
          <w:rtl w:val="0"/>
        </w:rPr>
        <w:t xml:space="preserve"> </w:t>
      </w:r>
    </w:p>
    <w:p>
      <w:pPr>
        <w:bidi w:val="0"/>
        <w:spacing w:before="74" w:after="0" w:line="25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only a small number of them owned the land they cultivated. About</w:t>
      </w:r>
      <w:r>
        <w:rPr>
          <w:rFonts w:ascii="Garamond" w:eastAsia="Garamond" w:hAnsi="Garamond" w:cs="Garamond"/>
          <w:b w:val="0"/>
          <w:bCs w:val="0"/>
          <w:i w:val="0"/>
          <w:iCs w:val="0"/>
          <w:strike w:val="0"/>
          <w:color w:val="auto"/>
          <w:spacing w:val="0"/>
          <w:sz w:val="23"/>
          <w:szCs w:val="23"/>
          <w:u w:val="none"/>
          <w:rtl w:val="0"/>
        </w:rPr>
        <w:t xml:space="preserve"> </w:t>
      </w:r>
    </w:p>
    <w:p>
      <w:pPr>
        <w:bidi w:val="0"/>
        <w:spacing w:before="54" w:after="0" w:line="25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60 per cent of the land was owned by nobles, the Church and other</w:t>
      </w:r>
      <w:r>
        <w:rPr>
          <w:rFonts w:ascii="Garamond" w:eastAsia="Garamond" w:hAnsi="Garamond" w:cs="Garamond"/>
          <w:b w:val="0"/>
          <w:bCs w:val="0"/>
          <w:i w:val="0"/>
          <w:iCs w:val="0"/>
          <w:strike w:val="0"/>
          <w:color w:val="auto"/>
          <w:spacing w:val="0"/>
          <w:sz w:val="23"/>
          <w:szCs w:val="23"/>
          <w:u w:val="none"/>
          <w:rtl w:val="0"/>
        </w:rPr>
        <w:t xml:space="preserve"> </w:t>
      </w:r>
    </w:p>
    <w:p>
      <w:pPr>
        <w:bidi w:val="0"/>
        <w:spacing w:before="54" w:after="0" w:line="25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1"/>
          <w:sz w:val="23"/>
          <w:szCs w:val="23"/>
          <w:u w:val="none"/>
          <w:rtl w:val="0"/>
        </w:rPr>
        <w:t>richer</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members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of</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the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third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estate.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The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members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of</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the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first</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two</w:t>
      </w:r>
      <w:r>
        <w:rPr>
          <w:rFonts w:ascii="Garamond" w:eastAsia="Garamond" w:hAnsi="Garamond" w:cs="Garamond"/>
          <w:b w:val="0"/>
          <w:bCs w:val="0"/>
          <w:i w:val="0"/>
          <w:iCs w:val="0"/>
          <w:strike w:val="0"/>
          <w:color w:val="auto"/>
          <w:spacing w:val="0"/>
          <w:sz w:val="23"/>
          <w:szCs w:val="23"/>
          <w:u w:val="none"/>
          <w:rtl w:val="0"/>
        </w:rPr>
        <w:t xml:space="preserve"> </w:t>
      </w:r>
    </w:p>
    <w:p>
      <w:pPr>
        <w:bidi w:val="0"/>
        <w:spacing w:before="54" w:after="0" w:line="25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 xml:space="preserve">estates, that is, the </w:t>
      </w:r>
      <w:r>
        <w:rPr>
          <w:rFonts w:ascii="Garamond" w:eastAsia="Garamond" w:hAnsi="Garamond" w:cs="Garamond"/>
          <w:b/>
          <w:bCs/>
          <w:i w:val="0"/>
          <w:iCs w:val="0"/>
          <w:strike w:val="0"/>
          <w:color w:val="231F20"/>
          <w:spacing w:val="0"/>
          <w:sz w:val="23"/>
          <w:szCs w:val="23"/>
          <w:u w:val="none"/>
          <w:rtl w:val="0"/>
        </w:rPr>
        <w:t>clergy</w:t>
      </w:r>
      <w:r>
        <w:rPr>
          <w:rFonts w:ascii="Garamond" w:eastAsia="Garamond" w:hAnsi="Garamond" w:cs="Garamond"/>
          <w:b w:val="0"/>
          <w:bCs w:val="0"/>
          <w:i w:val="0"/>
          <w:iCs w:val="0"/>
          <w:strike w:val="0"/>
          <w:color w:val="231F20"/>
          <w:spacing w:val="0"/>
          <w:sz w:val="23"/>
          <w:szCs w:val="23"/>
          <w:u w:val="none"/>
          <w:rtl w:val="0"/>
        </w:rPr>
        <w:t xml:space="preserve"> and the nobility, enjoyed certain privileges by</w:t>
      </w:r>
      <w:r>
        <w:rPr>
          <w:rFonts w:ascii="Garamond" w:eastAsia="Garamond" w:hAnsi="Garamond" w:cs="Garamond"/>
          <w:b w:val="0"/>
          <w:bCs w:val="0"/>
          <w:i w:val="0"/>
          <w:iCs w:val="0"/>
          <w:strike w:val="0"/>
          <w:color w:val="auto"/>
          <w:spacing w:val="0"/>
          <w:sz w:val="23"/>
          <w:szCs w:val="23"/>
          <w:u w:val="none"/>
          <w:rtl w:val="0"/>
        </w:rPr>
        <w:t xml:space="preserve"> </w:t>
      </w:r>
    </w:p>
    <w:p>
      <w:pPr>
        <w:bidi w:val="0"/>
        <w:spacing w:before="54" w:after="0" w:line="25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birth. The most important of these was exemption from paying taxes to</w:t>
      </w:r>
      <w:r>
        <w:rPr>
          <w:rFonts w:ascii="Garamond" w:eastAsia="Garamond" w:hAnsi="Garamond" w:cs="Garamond"/>
          <w:b w:val="0"/>
          <w:bCs w:val="0"/>
          <w:i w:val="0"/>
          <w:iCs w:val="0"/>
          <w:strike w:val="0"/>
          <w:color w:val="auto"/>
          <w:spacing w:val="0"/>
          <w:sz w:val="23"/>
          <w:szCs w:val="23"/>
          <w:u w:val="none"/>
          <w:rtl w:val="0"/>
        </w:rPr>
        <w:t xml:space="preserve"> </w:t>
      </w:r>
    </w:p>
    <w:p>
      <w:pPr>
        <w:bidi w:val="0"/>
        <w:spacing w:before="74" w:after="0" w:line="25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 xml:space="preserve">the state. The nobles </w:t>
      </w:r>
      <w:r>
        <w:rPr>
          <w:rFonts w:ascii="Garamond" w:eastAsia="Garamond" w:hAnsi="Garamond" w:cs="Garamond"/>
          <w:b w:val="0"/>
          <w:bCs w:val="0"/>
          <w:i w:val="0"/>
          <w:iCs w:val="0"/>
          <w:strike w:val="0"/>
          <w:color w:val="231F20"/>
          <w:spacing w:val="3"/>
          <w:sz w:val="23"/>
          <w:szCs w:val="23"/>
          <w:u w:val="none"/>
          <w:rtl w:val="0"/>
        </w:rPr>
        <w:t>further</w:t>
      </w:r>
      <w:r>
        <w:rPr>
          <w:rFonts w:ascii="Garamond" w:eastAsia="Garamond" w:hAnsi="Garamond" w:cs="Garamond"/>
          <w:b w:val="0"/>
          <w:bCs w:val="0"/>
          <w:i w:val="0"/>
          <w:iCs w:val="0"/>
          <w:strike w:val="0"/>
          <w:color w:val="231F20"/>
          <w:spacing w:val="0"/>
          <w:sz w:val="23"/>
          <w:szCs w:val="23"/>
          <w:u w:val="none"/>
          <w:rtl w:val="0"/>
        </w:rPr>
        <w:t xml:space="preserve"> enjoyed feudal privileges. These </w:t>
      </w:r>
      <w:r>
        <w:rPr>
          <w:rFonts w:ascii="Garamond" w:eastAsia="Garamond" w:hAnsi="Garamond" w:cs="Garamond"/>
          <w:b w:val="0"/>
          <w:bCs w:val="0"/>
          <w:i w:val="0"/>
          <w:iCs w:val="0"/>
          <w:strike w:val="0"/>
          <w:color w:val="231F20"/>
          <w:spacing w:val="3"/>
          <w:sz w:val="23"/>
          <w:szCs w:val="23"/>
          <w:u w:val="none"/>
          <w:rtl w:val="0"/>
        </w:rPr>
        <w:t>included</w:t>
      </w:r>
      <w:r>
        <w:rPr>
          <w:rFonts w:ascii="Garamond" w:eastAsia="Garamond" w:hAnsi="Garamond" w:cs="Garamond"/>
          <w:b w:val="0"/>
          <w:bCs w:val="0"/>
          <w:i w:val="0"/>
          <w:iCs w:val="0"/>
          <w:strike w:val="0"/>
          <w:color w:val="auto"/>
          <w:spacing w:val="0"/>
          <w:sz w:val="23"/>
          <w:szCs w:val="23"/>
          <w:u w:val="none"/>
          <w:rtl w:val="0"/>
        </w:rPr>
        <w:t xml:space="preserve"> </w:t>
      </w:r>
    </w:p>
    <w:p>
      <w:pPr>
        <w:bidi w:val="0"/>
        <w:spacing w:before="54" w:after="0" w:line="25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feudal dues, which they extracted from the peasants. Peasants were obliged</w:t>
      </w:r>
      <w:r>
        <w:rPr>
          <w:rFonts w:ascii="Garamond" w:eastAsia="Garamond" w:hAnsi="Garamond" w:cs="Garamond"/>
          <w:b w:val="0"/>
          <w:bCs w:val="0"/>
          <w:i w:val="0"/>
          <w:iCs w:val="0"/>
          <w:strike w:val="0"/>
          <w:color w:val="auto"/>
          <w:spacing w:val="0"/>
          <w:sz w:val="23"/>
          <w:szCs w:val="23"/>
          <w:u w:val="none"/>
          <w:rtl w:val="0"/>
        </w:rPr>
        <w:t xml:space="preserve"> </w:t>
      </w:r>
    </w:p>
    <w:p>
      <w:pPr>
        <w:bidi w:val="0"/>
        <w:spacing w:before="1" w:after="0" w:line="258" w:lineRule="atLeast"/>
        <w:ind w:left="7240" w:right="-200" w:firstLine="0"/>
        <w:jc w:val="both"/>
        <w:outlineLvl w:val="9"/>
        <w:rPr>
          <w:rFonts w:ascii="Garamond" w:eastAsia="Garamond" w:hAnsi="Garamond" w:cs="Garamond"/>
          <w:sz w:val="23"/>
          <w:szCs w:val="23"/>
        </w:rPr>
      </w:pPr>
      <w:r>
        <w:rPr>
          <w:rFonts w:ascii="Garamond" w:eastAsia="Garamond" w:hAnsi="Garamond" w:cs="Garamond"/>
          <w:b/>
          <w:bCs/>
          <w:i w:val="0"/>
          <w:iCs w:val="0"/>
          <w:strike w:val="0"/>
          <w:color w:val="231F20"/>
          <w:spacing w:val="1"/>
          <w:sz w:val="23"/>
          <w:szCs w:val="23"/>
          <w:u w:val="single"/>
          <w:shd w:val="clear" w:color="auto" w:fill="FFEBD3"/>
          <w:rtl w:val="0"/>
        </w:rPr>
        <w:t>New</w:t>
      </w:r>
      <w:r>
        <w:rPr>
          <w:rFonts w:ascii="Garamond" w:eastAsia="Garamond" w:hAnsi="Garamond" w:cs="Garamond"/>
          <w:b/>
          <w:bCs/>
          <w:i w:val="0"/>
          <w:iCs w:val="0"/>
          <w:strike w:val="0"/>
          <w:color w:val="231F20"/>
          <w:spacing w:val="0"/>
          <w:sz w:val="23"/>
          <w:szCs w:val="23"/>
          <w:u w:val="single"/>
          <w:shd w:val="clear" w:color="auto" w:fill="FFEBD3"/>
          <w:rtl w:val="0"/>
        </w:rPr>
        <w:t xml:space="preserve"> </w:t>
      </w:r>
      <w:r>
        <w:rPr>
          <w:rFonts w:ascii="Garamond" w:eastAsia="Garamond" w:hAnsi="Garamond" w:cs="Garamond"/>
          <w:b/>
          <w:bCs/>
          <w:i w:val="0"/>
          <w:iCs w:val="0"/>
          <w:strike w:val="0"/>
          <w:color w:val="231F20"/>
          <w:spacing w:val="1"/>
          <w:sz w:val="23"/>
          <w:szCs w:val="23"/>
          <w:u w:val="single"/>
          <w:shd w:val="clear" w:color="auto" w:fill="FFEBD3"/>
          <w:rtl w:val="0"/>
        </w:rPr>
        <w:t>words</w:t>
      </w:r>
    </w:p>
    <w:p>
      <w:pPr>
        <w:bidi w:val="0"/>
        <w:spacing w:before="1" w:after="0" w:line="25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 xml:space="preserve">to render services to the lord  to </w:t>
      </w:r>
      <w:r>
        <w:rPr>
          <w:rFonts w:ascii="Garamond" w:eastAsia="Garamond" w:hAnsi="Garamond" w:cs="Garamond"/>
          <w:b w:val="0"/>
          <w:bCs w:val="0"/>
          <w:i w:val="0"/>
          <w:iCs w:val="0"/>
          <w:strike w:val="0"/>
          <w:color w:val="231F20"/>
          <w:spacing w:val="1"/>
          <w:sz w:val="23"/>
          <w:szCs w:val="23"/>
          <w:u w:val="none"/>
          <w:rtl w:val="0"/>
        </w:rPr>
        <w:t>work</w:t>
      </w:r>
      <w:r>
        <w:rPr>
          <w:rFonts w:ascii="Garamond" w:eastAsia="Garamond" w:hAnsi="Garamond" w:cs="Garamond"/>
          <w:b w:val="0"/>
          <w:bCs w:val="0"/>
          <w:i w:val="0"/>
          <w:iCs w:val="0"/>
          <w:strike w:val="0"/>
          <w:color w:val="231F20"/>
          <w:spacing w:val="0"/>
          <w:sz w:val="23"/>
          <w:szCs w:val="23"/>
          <w:u w:val="none"/>
          <w:rtl w:val="0"/>
        </w:rPr>
        <w:t xml:space="preserve"> in his house and fields  to serve</w:t>
      </w:r>
    </w:p>
    <w:p>
      <w:pPr>
        <w:bidi w:val="0"/>
        <w:spacing w:before="54" w:after="0" w:line="27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in the army or to participate in building roads.</w:t>
      </w:r>
      <w:r>
        <w:rPr>
          <w:rFonts w:ascii="Garamond" w:eastAsia="Garamond" w:hAnsi="Garamond" w:cs="Garamond"/>
          <w:b w:val="0"/>
          <w:bCs w:val="0"/>
          <w:i w:val="0"/>
          <w:iCs w:val="0"/>
          <w:strike w:val="0"/>
          <w:color w:val="231F20"/>
          <w:spacing w:val="2492"/>
          <w:sz w:val="23"/>
          <w:szCs w:val="23"/>
          <w:u w:val="none"/>
          <w:rtl w:val="0"/>
        </w:rPr>
        <w:t xml:space="preserve"> </w:t>
      </w:r>
      <w:r>
        <w:rPr>
          <w:rFonts w:ascii="Garamond" w:eastAsia="Garamond" w:hAnsi="Garamond" w:cs="Garamond"/>
          <w:b w:val="0"/>
          <w:bCs w:val="0"/>
          <w:i w:val="0"/>
          <w:iCs w:val="0"/>
          <w:strike w:val="0"/>
          <w:color w:val="231F20"/>
          <w:spacing w:val="14"/>
          <w:sz w:val="23"/>
          <w:szCs w:val="23"/>
          <w:u w:val="none"/>
          <w:shd w:val="clear" w:color="auto" w:fill="FFEBD3"/>
          <w:rtl w:val="0"/>
        </w:rPr>
        <w:t>Livre</w:t>
      </w:r>
      <w:r>
        <w:rPr>
          <w:rFonts w:ascii="Garamond" w:eastAsia="Garamond" w:hAnsi="Garamond" w:cs="Garamond"/>
          <w:b w:val="0"/>
          <w:bCs w:val="0"/>
          <w:i w:val="0"/>
          <w:iCs w:val="0"/>
          <w:strike w:val="0"/>
          <w:color w:val="231F20"/>
          <w:spacing w:val="0"/>
          <w:sz w:val="23"/>
          <w:szCs w:val="23"/>
          <w:u w:val="none"/>
          <w:shd w:val="clear" w:color="auto" w:fill="FFEBD3"/>
          <w:rtl w:val="0"/>
        </w:rPr>
        <w:t xml:space="preserve"> </w:t>
      </w:r>
      <w:r>
        <w:rPr>
          <w:rFonts w:ascii="Garamond" w:eastAsia="Garamond" w:hAnsi="Garamond" w:cs="Garamond"/>
          <w:b w:val="0"/>
          <w:bCs w:val="0"/>
          <w:i w:val="0"/>
          <w:iCs w:val="0"/>
          <w:strike w:val="0"/>
          <w:color w:val="231F20"/>
          <w:spacing w:val="0"/>
          <w:sz w:val="23"/>
          <w:szCs w:val="23"/>
          <w:u w:val="none"/>
          <w:shd w:val="clear" w:color="auto" w:fill="FFEBD3"/>
          <w:rtl w:val="0"/>
        </w:rPr>
        <w:t xml:space="preserve"> </w:t>
      </w:r>
      <w:r>
        <w:rPr>
          <w:rFonts w:ascii="Garamond" w:eastAsia="Garamond" w:hAnsi="Garamond" w:cs="Garamond"/>
          <w:b w:val="0"/>
          <w:bCs w:val="0"/>
          <w:i w:val="0"/>
          <w:iCs w:val="0"/>
          <w:strike w:val="0"/>
          <w:color w:val="231F20"/>
          <w:spacing w:val="0"/>
          <w:sz w:val="23"/>
          <w:szCs w:val="23"/>
          <w:u w:val="none"/>
          <w:shd w:val="clear" w:color="auto" w:fill="FFEBD3"/>
          <w:rtl w:val="0"/>
        </w:rPr>
        <w:t xml:space="preserve"> </w:t>
      </w:r>
      <w:r>
        <w:rPr>
          <w:rFonts w:ascii="Garamond" w:eastAsia="Garamond" w:hAnsi="Garamond" w:cs="Garamond"/>
          <w:b w:val="0"/>
          <w:bCs w:val="0"/>
          <w:i w:val="0"/>
          <w:iCs w:val="0"/>
          <w:strike w:val="0"/>
          <w:color w:val="231F20"/>
          <w:spacing w:val="0"/>
          <w:sz w:val="23"/>
          <w:szCs w:val="23"/>
          <w:u w:val="none"/>
          <w:shd w:val="clear" w:color="auto" w:fill="FFEBD3"/>
          <w:rtl w:val="0"/>
        </w:rPr>
        <w:t xml:space="preserve"> </w:t>
      </w:r>
      <w:r>
        <w:rPr>
          <w:rFonts w:ascii="Garamond" w:eastAsia="Garamond" w:hAnsi="Garamond" w:cs="Garamond"/>
          <w:b w:val="0"/>
          <w:bCs w:val="0"/>
          <w:i w:val="0"/>
          <w:iCs w:val="0"/>
          <w:strike w:val="0"/>
          <w:color w:val="231F20"/>
          <w:spacing w:val="14"/>
          <w:sz w:val="23"/>
          <w:szCs w:val="23"/>
          <w:u w:val="none"/>
          <w:shd w:val="clear" w:color="auto" w:fill="FFEBD3"/>
          <w:rtl w:val="0"/>
        </w:rPr>
        <w:t>Unit</w:t>
      </w:r>
      <w:r>
        <w:rPr>
          <w:rFonts w:ascii="Garamond" w:eastAsia="Garamond" w:hAnsi="Garamond" w:cs="Garamond"/>
          <w:b w:val="0"/>
          <w:bCs w:val="0"/>
          <w:i w:val="0"/>
          <w:iCs w:val="0"/>
          <w:strike w:val="0"/>
          <w:color w:val="231F20"/>
          <w:spacing w:val="0"/>
          <w:sz w:val="23"/>
          <w:szCs w:val="23"/>
          <w:u w:val="none"/>
          <w:shd w:val="clear" w:color="auto" w:fill="FFEBD3"/>
          <w:rtl w:val="0"/>
        </w:rPr>
        <w:t xml:space="preserve"> </w:t>
      </w:r>
      <w:r>
        <w:rPr>
          <w:rFonts w:ascii="Garamond" w:eastAsia="Garamond" w:hAnsi="Garamond" w:cs="Garamond"/>
          <w:b w:val="0"/>
          <w:bCs w:val="0"/>
          <w:i w:val="0"/>
          <w:iCs w:val="0"/>
          <w:strike w:val="0"/>
          <w:color w:val="231F20"/>
          <w:spacing w:val="0"/>
          <w:sz w:val="23"/>
          <w:szCs w:val="23"/>
          <w:u w:val="none"/>
          <w:shd w:val="clear" w:color="auto" w:fill="FFEBD3"/>
          <w:rtl w:val="0"/>
        </w:rPr>
        <w:t xml:space="preserve"> </w:t>
      </w:r>
      <w:r>
        <w:rPr>
          <w:rFonts w:ascii="Garamond" w:eastAsia="Garamond" w:hAnsi="Garamond" w:cs="Garamond"/>
          <w:b w:val="0"/>
          <w:bCs w:val="0"/>
          <w:i w:val="0"/>
          <w:iCs w:val="0"/>
          <w:strike w:val="0"/>
          <w:color w:val="231F20"/>
          <w:spacing w:val="14"/>
          <w:sz w:val="23"/>
          <w:szCs w:val="23"/>
          <w:u w:val="none"/>
          <w:shd w:val="clear" w:color="auto" w:fill="FFEBD3"/>
          <w:rtl w:val="0"/>
        </w:rPr>
        <w:t>of</w:t>
      </w:r>
      <w:r>
        <w:rPr>
          <w:rFonts w:ascii="Garamond" w:eastAsia="Garamond" w:hAnsi="Garamond" w:cs="Garamond"/>
          <w:b w:val="0"/>
          <w:bCs w:val="0"/>
          <w:i w:val="0"/>
          <w:iCs w:val="0"/>
          <w:strike w:val="0"/>
          <w:color w:val="231F20"/>
          <w:spacing w:val="0"/>
          <w:sz w:val="23"/>
          <w:szCs w:val="23"/>
          <w:u w:val="none"/>
          <w:shd w:val="clear" w:color="auto" w:fill="FFEBD3"/>
          <w:rtl w:val="0"/>
        </w:rPr>
        <w:t xml:space="preserve"> </w:t>
      </w:r>
      <w:r>
        <w:rPr>
          <w:rFonts w:ascii="Garamond" w:eastAsia="Garamond" w:hAnsi="Garamond" w:cs="Garamond"/>
          <w:b w:val="0"/>
          <w:bCs w:val="0"/>
          <w:i w:val="0"/>
          <w:iCs w:val="0"/>
          <w:strike w:val="0"/>
          <w:color w:val="231F20"/>
          <w:spacing w:val="0"/>
          <w:sz w:val="23"/>
          <w:szCs w:val="23"/>
          <w:u w:val="none"/>
          <w:shd w:val="clear" w:color="auto" w:fill="FFEBD3"/>
          <w:rtl w:val="0"/>
        </w:rPr>
        <w:t xml:space="preserve"> </w:t>
      </w:r>
      <w:r>
        <w:rPr>
          <w:rFonts w:ascii="Garamond" w:eastAsia="Garamond" w:hAnsi="Garamond" w:cs="Garamond"/>
          <w:b w:val="0"/>
          <w:bCs w:val="0"/>
          <w:i w:val="0"/>
          <w:iCs w:val="0"/>
          <w:strike w:val="0"/>
          <w:color w:val="231F20"/>
          <w:spacing w:val="14"/>
          <w:sz w:val="23"/>
          <w:szCs w:val="23"/>
          <w:u w:val="none"/>
          <w:shd w:val="clear" w:color="auto" w:fill="FFEBD3"/>
          <w:rtl w:val="0"/>
        </w:rPr>
        <w:t>currency</w:t>
      </w:r>
      <w:r>
        <w:rPr>
          <w:rFonts w:ascii="Garamond" w:eastAsia="Garamond" w:hAnsi="Garamond" w:cs="Garamond"/>
          <w:b w:val="0"/>
          <w:bCs w:val="0"/>
          <w:i w:val="0"/>
          <w:iCs w:val="0"/>
          <w:strike w:val="0"/>
          <w:color w:val="231F20"/>
          <w:spacing w:val="0"/>
          <w:sz w:val="23"/>
          <w:szCs w:val="23"/>
          <w:u w:val="none"/>
          <w:shd w:val="clear" w:color="auto" w:fill="FFEBD3"/>
          <w:rtl w:val="0"/>
        </w:rPr>
        <w:t xml:space="preserve"> </w:t>
      </w:r>
      <w:r>
        <w:rPr>
          <w:rFonts w:ascii="Garamond" w:eastAsia="Garamond" w:hAnsi="Garamond" w:cs="Garamond"/>
          <w:b w:val="0"/>
          <w:bCs w:val="0"/>
          <w:i w:val="0"/>
          <w:iCs w:val="0"/>
          <w:strike w:val="0"/>
          <w:color w:val="231F20"/>
          <w:spacing w:val="0"/>
          <w:sz w:val="23"/>
          <w:szCs w:val="23"/>
          <w:u w:val="none"/>
          <w:shd w:val="clear" w:color="auto" w:fill="FFEBD3"/>
          <w:rtl w:val="0"/>
        </w:rPr>
        <w:t xml:space="preserve"> </w:t>
      </w:r>
      <w:r>
        <w:rPr>
          <w:rFonts w:ascii="Garamond" w:eastAsia="Garamond" w:hAnsi="Garamond" w:cs="Garamond"/>
          <w:b w:val="0"/>
          <w:bCs w:val="0"/>
          <w:i w:val="0"/>
          <w:iCs w:val="0"/>
          <w:strike w:val="0"/>
          <w:color w:val="231F20"/>
          <w:spacing w:val="14"/>
          <w:sz w:val="23"/>
          <w:szCs w:val="23"/>
          <w:u w:val="none"/>
          <w:shd w:val="clear" w:color="auto" w:fill="FFEBD3"/>
          <w:rtl w:val="0"/>
        </w:rPr>
        <w:t>in</w:t>
      </w:r>
      <w:r>
        <w:rPr>
          <w:rFonts w:ascii="Garamond" w:eastAsia="Garamond" w:hAnsi="Garamond" w:cs="Garamond"/>
          <w:b w:val="0"/>
          <w:bCs w:val="0"/>
          <w:i w:val="0"/>
          <w:iCs w:val="0"/>
          <w:strike w:val="0"/>
          <w:color w:val="231F20"/>
          <w:spacing w:val="0"/>
          <w:sz w:val="23"/>
          <w:szCs w:val="23"/>
          <w:u w:val="none"/>
          <w:shd w:val="clear" w:color="auto" w:fill="FFEBD3"/>
          <w:rtl w:val="0"/>
        </w:rPr>
        <w:t xml:space="preserve"> </w:t>
      </w:r>
      <w:r>
        <w:rPr>
          <w:rFonts w:ascii="Garamond" w:eastAsia="Garamond" w:hAnsi="Garamond" w:cs="Garamond"/>
          <w:b w:val="0"/>
          <w:bCs w:val="0"/>
          <w:i w:val="0"/>
          <w:iCs w:val="0"/>
          <w:strike w:val="0"/>
          <w:color w:val="231F20"/>
          <w:spacing w:val="0"/>
          <w:sz w:val="23"/>
          <w:szCs w:val="23"/>
          <w:u w:val="none"/>
          <w:shd w:val="clear" w:color="auto" w:fill="FFEBD3"/>
          <w:rtl w:val="0"/>
        </w:rPr>
        <w:t xml:space="preserve"> </w:t>
      </w:r>
      <w:r>
        <w:rPr>
          <w:rFonts w:ascii="Garamond" w:eastAsia="Garamond" w:hAnsi="Garamond" w:cs="Garamond"/>
          <w:b w:val="0"/>
          <w:bCs w:val="0"/>
          <w:i w:val="0"/>
          <w:iCs w:val="0"/>
          <w:strike w:val="0"/>
          <w:color w:val="231F20"/>
          <w:spacing w:val="14"/>
          <w:sz w:val="23"/>
          <w:szCs w:val="23"/>
          <w:u w:val="none"/>
          <w:shd w:val="clear" w:color="auto" w:fill="FFEBD3"/>
          <w:rtl w:val="0"/>
        </w:rPr>
        <w:t>France,</w:t>
      </w:r>
    </w:p>
    <w:p>
      <w:pPr>
        <w:bidi w:val="0"/>
        <w:spacing w:before="54" w:after="0" w:line="258" w:lineRule="atLeast"/>
        <w:ind w:left="724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shd w:val="clear" w:color="auto" w:fill="FFEBD3"/>
          <w:rtl w:val="0"/>
        </w:rPr>
        <w:t>discontinued in 1794</w:t>
      </w:r>
    </w:p>
    <w:p>
      <w:pPr>
        <w:bidi w:val="0"/>
        <w:spacing w:before="1" w:after="0" w:line="25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 xml:space="preserve">The Church too extracted its share of taxes called </w:t>
      </w:r>
      <w:r>
        <w:rPr>
          <w:rFonts w:ascii="Garamond" w:eastAsia="Garamond" w:hAnsi="Garamond" w:cs="Garamond"/>
          <w:b/>
          <w:bCs/>
          <w:i w:val="0"/>
          <w:iCs w:val="0"/>
          <w:strike w:val="0"/>
          <w:color w:val="231F20"/>
          <w:spacing w:val="0"/>
          <w:sz w:val="23"/>
          <w:szCs w:val="23"/>
          <w:u w:val="none"/>
          <w:rtl w:val="0"/>
        </w:rPr>
        <w:t>tithes</w:t>
      </w:r>
      <w:r>
        <w:rPr>
          <w:rFonts w:ascii="Garamond" w:eastAsia="Garamond" w:hAnsi="Garamond" w:cs="Garamond"/>
          <w:b w:val="0"/>
          <w:bCs w:val="0"/>
          <w:i w:val="0"/>
          <w:iCs w:val="0"/>
          <w:strike w:val="0"/>
          <w:color w:val="231F20"/>
          <w:spacing w:val="0"/>
          <w:sz w:val="23"/>
          <w:szCs w:val="23"/>
          <w:u w:val="none"/>
          <w:rtl w:val="0"/>
        </w:rPr>
        <w:t xml:space="preserve"> from the peasants,</w:t>
      </w:r>
    </w:p>
    <w:p>
      <w:pPr>
        <w:bidi w:val="0"/>
        <w:spacing w:before="1" w:after="0" w:line="112" w:lineRule="atLeast"/>
        <w:ind w:left="760" w:right="421" w:firstLine="6480"/>
        <w:jc w:val="left"/>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5"/>
          <w:sz w:val="23"/>
          <w:szCs w:val="23"/>
          <w:u w:val="none"/>
          <w:shd w:val="clear" w:color="auto" w:fill="FFEBD3"/>
          <w:rtl w:val="0"/>
        </w:rPr>
        <w:t>Clergy</w:t>
      </w:r>
      <w:r>
        <w:rPr>
          <w:rFonts w:ascii="Garamond" w:eastAsia="Garamond" w:hAnsi="Garamond" w:cs="Garamond"/>
          <w:b w:val="0"/>
          <w:bCs w:val="0"/>
          <w:i w:val="0"/>
          <w:iCs w:val="0"/>
          <w:strike w:val="0"/>
          <w:color w:val="231F20"/>
          <w:spacing w:val="0"/>
          <w:sz w:val="23"/>
          <w:szCs w:val="23"/>
          <w:u w:val="none"/>
          <w:shd w:val="clear" w:color="auto" w:fill="FFEBD3"/>
          <w:rtl w:val="0"/>
        </w:rPr>
        <w:t xml:space="preserve">  Group of persons invested with </w:t>
      </w:r>
      <w:r>
        <w:rPr>
          <w:rFonts w:ascii="Garamond" w:eastAsia="Garamond" w:hAnsi="Garamond" w:cs="Garamond"/>
          <w:b w:val="0"/>
          <w:bCs w:val="0"/>
          <w:i w:val="0"/>
          <w:iCs w:val="0"/>
          <w:strike w:val="0"/>
          <w:color w:val="231F20"/>
          <w:spacing w:val="0"/>
          <w:sz w:val="23"/>
          <w:szCs w:val="23"/>
          <w:u w:val="none"/>
          <w:rtl w:val="0"/>
        </w:rPr>
        <w:t>and finally, all members of the third estate had to pay taxes to the state.</w:t>
      </w:r>
    </w:p>
    <w:p>
      <w:pPr>
        <w:bidi w:val="0"/>
        <w:spacing w:before="0" w:after="0" w:line="258" w:lineRule="atLeast"/>
        <w:ind w:left="724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shd w:val="clear" w:color="auto" w:fill="FFEBD3"/>
          <w:rtl w:val="0"/>
        </w:rPr>
        <w:t>special functions in the church</w:t>
      </w:r>
    </w:p>
    <w:p>
      <w:pPr>
        <w:bidi w:val="0"/>
        <w:spacing w:before="1" w:after="0" w:line="25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 xml:space="preserve">These included a direct tax, called </w:t>
      </w:r>
      <w:r>
        <w:rPr>
          <w:rFonts w:ascii="Garamond" w:eastAsia="Garamond" w:hAnsi="Garamond" w:cs="Garamond"/>
          <w:b/>
          <w:bCs/>
          <w:i/>
          <w:iCs/>
          <w:strike w:val="0"/>
          <w:color w:val="231F20"/>
          <w:spacing w:val="0"/>
          <w:sz w:val="23"/>
          <w:szCs w:val="23"/>
          <w:u w:val="none"/>
          <w:rtl w:val="0"/>
        </w:rPr>
        <w:t>taille</w:t>
      </w:r>
      <w:r>
        <w:rPr>
          <w:rFonts w:ascii="Garamond" w:eastAsia="Garamond" w:hAnsi="Garamond" w:cs="Garamond"/>
          <w:b/>
          <w:bCs/>
          <w:i w:val="0"/>
          <w:iCs w:val="0"/>
          <w:strike w:val="0"/>
          <w:color w:val="231F20"/>
          <w:spacing w:val="0"/>
          <w:sz w:val="23"/>
          <w:szCs w:val="23"/>
          <w:u w:val="none"/>
          <w:rtl w:val="0"/>
        </w:rPr>
        <w:t>,</w:t>
      </w:r>
      <w:r>
        <w:rPr>
          <w:rFonts w:ascii="Garamond" w:eastAsia="Garamond" w:hAnsi="Garamond" w:cs="Garamond"/>
          <w:b w:val="0"/>
          <w:bCs w:val="0"/>
          <w:i w:val="0"/>
          <w:iCs w:val="0"/>
          <w:strike w:val="0"/>
          <w:color w:val="231F20"/>
          <w:spacing w:val="0"/>
          <w:sz w:val="23"/>
          <w:szCs w:val="23"/>
          <w:u w:val="none"/>
          <w:rtl w:val="0"/>
        </w:rPr>
        <w:t xml:space="preserve"> and a number of indirect taxes</w:t>
      </w:r>
    </w:p>
    <w:p>
      <w:pPr>
        <w:bidi w:val="0"/>
        <w:spacing w:before="1" w:after="0" w:line="258" w:lineRule="atLeast"/>
        <w:ind w:left="333" w:right="-200" w:firstLine="0"/>
        <w:jc w:val="both"/>
        <w:outlineLvl w:val="9"/>
        <w:rPr>
          <w:rFonts w:ascii="Garamond" w:eastAsia="Garamond" w:hAnsi="Garamond" w:cs="Garamond"/>
          <w:sz w:val="23"/>
          <w:szCs w:val="23"/>
        </w:rPr>
      </w:pPr>
      <w:r>
        <w:rPr>
          <w:rFonts w:ascii="Times New Roman" w:eastAsia="Times New Roman" w:hAnsi="Times New Roman" w:cs="Times New Roman"/>
          <w:b/>
          <w:bCs/>
          <w:i w:val="0"/>
          <w:iCs w:val="0"/>
          <w:strike w:val="0"/>
          <w:color w:val="FEFEFE"/>
          <w:spacing w:val="0"/>
          <w:sz w:val="6"/>
          <w:szCs w:val="6"/>
          <w:u w:val="none"/>
          <w:shd w:val="clear" w:color="auto" w:fill="004FA9"/>
          <w:rtl w:val="0"/>
        </w:rPr>
        <w:t>India a</w:t>
      </w:r>
      <w:r>
        <w:rPr>
          <w:rFonts w:ascii="Times New Roman" w:eastAsia="Times New Roman" w:hAnsi="Times New Roman" w:cs="Times New Roman"/>
          <w:b/>
          <w:bCs/>
          <w:i w:val="0"/>
          <w:iCs w:val="0"/>
          <w:strike w:val="0"/>
          <w:color w:val="FEFEFE"/>
          <w:spacing w:val="0"/>
          <w:sz w:val="6"/>
          <w:szCs w:val="6"/>
          <w:u w:val="none"/>
          <w:rtl w:val="0"/>
        </w:rPr>
        <w:t>nd the Contemporary World</w:t>
      </w:r>
      <w:r>
        <w:rPr>
          <w:rFonts w:ascii="Garamond" w:eastAsia="Garamond" w:hAnsi="Garamond" w:cs="Garamond"/>
          <w:b w:val="0"/>
          <w:bCs w:val="0"/>
          <w:i w:val="0"/>
          <w:iCs w:val="0"/>
          <w:strike w:val="0"/>
          <w:color w:val="auto"/>
          <w:spacing w:val="5929"/>
          <w:sz w:val="23"/>
          <w:szCs w:val="23"/>
          <w:u w:val="none"/>
          <w:rtl w:val="0"/>
        </w:rPr>
        <w:t xml:space="preserve"> </w:t>
      </w:r>
      <w:r>
        <w:rPr>
          <w:rFonts w:ascii="Garamond" w:eastAsia="Garamond" w:hAnsi="Garamond" w:cs="Garamond"/>
          <w:b w:val="0"/>
          <w:bCs w:val="0"/>
          <w:i w:val="0"/>
          <w:iCs w:val="0"/>
          <w:strike w:val="0"/>
          <w:color w:val="231F20"/>
          <w:spacing w:val="0"/>
          <w:sz w:val="23"/>
          <w:szCs w:val="23"/>
          <w:u w:val="none"/>
          <w:shd w:val="clear" w:color="auto" w:fill="FFEBD3"/>
          <w:rtl w:val="0"/>
        </w:rPr>
        <w:t>Tithe  A tax levied by the church, comprising</w:t>
      </w:r>
    </w:p>
    <w:p>
      <w:pPr>
        <w:bidi w:val="0"/>
        <w:spacing w:before="1" w:after="0" w:line="25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which were levied on articles of everyday consumption like salt or tobacco.</w:t>
      </w:r>
    </w:p>
    <w:p>
      <w:pPr>
        <w:bidi w:val="0"/>
        <w:spacing w:before="1" w:after="0" w:line="258" w:lineRule="atLeast"/>
        <w:ind w:left="724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shd w:val="clear" w:color="auto" w:fill="FFEBD3"/>
          <w:rtl w:val="0"/>
        </w:rPr>
        <w:t>one-tenth of the agricultural produce</w:t>
      </w:r>
    </w:p>
    <w:p>
      <w:pPr>
        <w:bidi w:val="0"/>
        <w:spacing w:before="1" w:after="0" w:line="25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The burden of financing activities of the state through taxes was borne</w:t>
      </w:r>
    </w:p>
    <w:p>
      <w:pPr>
        <w:bidi w:val="0"/>
        <w:spacing w:before="1" w:after="0" w:line="128" w:lineRule="atLeast"/>
        <w:ind w:left="760" w:right="363" w:firstLine="6480"/>
        <w:jc w:val="left"/>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shd w:val="clear" w:color="auto" w:fill="FFEBD3"/>
          <w:rtl w:val="0"/>
        </w:rPr>
        <w:t xml:space="preserve">Taille  Tax to be paid directly to the state </w:t>
      </w:r>
      <w:r>
        <w:rPr>
          <w:rFonts w:ascii="Garamond" w:eastAsia="Garamond" w:hAnsi="Garamond" w:cs="Garamond"/>
          <w:b w:val="0"/>
          <w:bCs w:val="0"/>
          <w:i w:val="0"/>
          <w:iCs w:val="0"/>
          <w:strike w:val="0"/>
          <w:color w:val="231F20"/>
          <w:spacing w:val="0"/>
          <w:sz w:val="23"/>
          <w:szCs w:val="23"/>
          <w:u w:val="none"/>
          <w:rtl w:val="0"/>
        </w:rPr>
        <w:t>by the third estate alone.</w:t>
      </w:r>
    </w:p>
    <w:p>
      <w:pPr>
        <w:bidi w:val="0"/>
        <w:spacing w:before="1382" w:after="0" w:line="240" w:lineRule="atLeast"/>
        <w:ind w:left="6640" w:right="2074" w:firstLine="0"/>
        <w:jc w:val="left"/>
        <w:outlineLvl w:val="9"/>
        <w:rPr>
          <w:rFonts w:ascii="Arial Narrow" w:eastAsia="Arial Narrow" w:hAnsi="Arial Narrow" w:cs="Arial Narrow"/>
          <w:sz w:val="20"/>
          <w:szCs w:val="20"/>
        </w:rPr>
      </w:pPr>
      <w:r>
        <w:rPr>
          <w:rFonts w:ascii="Arial Narrow" w:eastAsia="Arial Narrow" w:hAnsi="Arial Narrow" w:cs="Arial Narrow"/>
          <w:b w:val="0"/>
          <w:bCs w:val="0"/>
          <w:i w:val="0"/>
          <w:iCs w:val="0"/>
          <w:strike w:val="0"/>
          <w:color w:val="231F20"/>
          <w:spacing w:val="0"/>
          <w:sz w:val="20"/>
          <w:szCs w:val="20"/>
          <w:u w:val="none"/>
          <w:shd w:val="clear" w:color="auto" w:fill="BEDBD8"/>
          <w:rtl w:val="0"/>
        </w:rPr>
        <w:t>This poor fellow brings everything,</w:t>
      </w:r>
      <w:r>
        <w:rPr>
          <w:rFonts w:ascii="Arial Narrow" w:eastAsia="Arial Narrow" w:hAnsi="Arial Narrow" w:cs="Arial Narrow"/>
          <w:b w:val="0"/>
          <w:bCs w:val="0"/>
          <w:i w:val="0"/>
          <w:iCs w:val="0"/>
          <w:strike w:val="0"/>
          <w:color w:val="auto"/>
          <w:spacing w:val="0"/>
          <w:sz w:val="20"/>
          <w:szCs w:val="20"/>
          <w:u w:val="none"/>
          <w:rtl w:val="0"/>
        </w:rPr>
        <w:t xml:space="preserve"> </w:t>
      </w:r>
      <w:r>
        <w:pict>
          <v:shape id="PathGroup" o:spid="_x0000_s1039" type="#_x0000_t75" style="width:48pt;height:11in;margin-top:-55pt;margin-left:560pt;mso-position-horizontal-relative:page;position:absolute;z-index:-251643904" o:allowincell="f">
            <v:imagedata r:id="rId18" o:title=""/>
            <w10:anchorlock/>
          </v:shape>
        </w:pict>
      </w:r>
      <w:r>
        <w:pict>
          <v:shape id="PathGroup" o:spid="_x0000_s1040" type="#_x0000_t75" style="width:525pt;height:641pt;margin-top:40pt;margin-left:26pt;mso-position-horizontal-relative:page;position:absolute;z-index:-251642880" o:allowincell="f">
            <v:imagedata r:id="rId19" o:title=""/>
            <w10:anchorlock/>
          </v:shape>
        </w:pict>
      </w:r>
      <w:r>
        <w:pict>
          <v:shape id="_x0000_s1041" type="#_x0000_t75" style="width:306.8pt;height:345pt;margin-top:61.35pt;margin-left:25.9pt;mso-position-horizontal-relative:page;position:absolute;z-index:-251641856" o:allowincell="f">
            <v:imagedata r:id="rId20" o:title=""/>
            <w10:anchorlock/>
          </v:shape>
        </w:pict>
      </w:r>
      <w:r>
        <w:rPr>
          <w:rFonts w:ascii="Arial Narrow" w:eastAsia="Arial Narrow" w:hAnsi="Arial Narrow" w:cs="Arial Narrow"/>
          <w:b w:val="0"/>
          <w:bCs w:val="0"/>
          <w:i w:val="0"/>
          <w:iCs w:val="0"/>
          <w:strike w:val="0"/>
          <w:color w:val="231F20"/>
          <w:spacing w:val="0"/>
          <w:sz w:val="20"/>
          <w:szCs w:val="20"/>
          <w:u w:val="none"/>
          <w:shd w:val="clear" w:color="auto" w:fill="BEDBD8"/>
          <w:rtl w:val="0"/>
        </w:rPr>
        <w:t>grain, fruits, money, salad. The fat lord</w:t>
      </w:r>
      <w:r>
        <w:rPr>
          <w:rFonts w:ascii="Arial Narrow" w:eastAsia="Arial Narrow" w:hAnsi="Arial Narrow" w:cs="Arial Narrow"/>
          <w:b w:val="0"/>
          <w:bCs w:val="0"/>
          <w:i w:val="0"/>
          <w:iCs w:val="0"/>
          <w:strike w:val="0"/>
          <w:color w:val="auto"/>
          <w:spacing w:val="0"/>
          <w:sz w:val="20"/>
          <w:szCs w:val="20"/>
          <w:u w:val="none"/>
          <w:rtl w:val="0"/>
        </w:rPr>
        <w:t xml:space="preserve"> </w:t>
      </w:r>
      <w:r>
        <w:rPr>
          <w:rFonts w:ascii="Arial Narrow" w:eastAsia="Arial Narrow" w:hAnsi="Arial Narrow" w:cs="Arial Narrow"/>
          <w:b w:val="0"/>
          <w:bCs w:val="0"/>
          <w:i w:val="0"/>
          <w:iCs w:val="0"/>
          <w:strike w:val="0"/>
          <w:color w:val="231F20"/>
          <w:spacing w:val="0"/>
          <w:sz w:val="20"/>
          <w:szCs w:val="20"/>
          <w:u w:val="none"/>
          <w:shd w:val="clear" w:color="auto" w:fill="BEDBD8"/>
          <w:rtl w:val="0"/>
        </w:rPr>
        <w:t>sits there, ready to accept it all. He does</w:t>
      </w:r>
      <w:r>
        <w:rPr>
          <w:rFonts w:ascii="Arial Narrow" w:eastAsia="Arial Narrow" w:hAnsi="Arial Narrow" w:cs="Arial Narrow"/>
          <w:b w:val="0"/>
          <w:bCs w:val="0"/>
          <w:i w:val="0"/>
          <w:iCs w:val="0"/>
          <w:strike w:val="0"/>
          <w:color w:val="auto"/>
          <w:spacing w:val="0"/>
          <w:sz w:val="20"/>
          <w:szCs w:val="20"/>
          <w:u w:val="none"/>
          <w:rtl w:val="0"/>
        </w:rPr>
        <w:t xml:space="preserve"> </w:t>
      </w:r>
      <w:r>
        <w:rPr>
          <w:rFonts w:ascii="Arial Narrow" w:eastAsia="Arial Narrow" w:hAnsi="Arial Narrow" w:cs="Arial Narrow"/>
          <w:b w:val="0"/>
          <w:bCs w:val="0"/>
          <w:i w:val="0"/>
          <w:iCs w:val="0"/>
          <w:strike w:val="0"/>
          <w:color w:val="231F20"/>
          <w:spacing w:val="0"/>
          <w:sz w:val="20"/>
          <w:szCs w:val="20"/>
          <w:u w:val="none"/>
          <w:shd w:val="clear" w:color="auto" w:fill="BEDBD8"/>
          <w:rtl w:val="0"/>
        </w:rPr>
        <w:t>not even care to grace him with a look.</w:t>
      </w:r>
      <w:r>
        <w:rPr>
          <w:rFonts w:ascii="Arial Narrow" w:eastAsia="Arial Narrow" w:hAnsi="Arial Narrow" w:cs="Arial Narrow"/>
          <w:b w:val="0"/>
          <w:bCs w:val="0"/>
          <w:i w:val="0"/>
          <w:iCs w:val="0"/>
          <w:strike w:val="0"/>
          <w:color w:val="auto"/>
          <w:spacing w:val="0"/>
          <w:sz w:val="20"/>
          <w:szCs w:val="20"/>
          <w:u w:val="none"/>
          <w:rtl w:val="0"/>
        </w:rPr>
        <w:t xml:space="preserve"> </w:t>
      </w:r>
    </w:p>
    <w:p>
      <w:pPr>
        <w:bidi w:val="0"/>
        <w:spacing w:before="2840" w:after="0" w:line="434" w:lineRule="atLeast"/>
        <w:ind w:left="6580" w:right="-200" w:firstLine="0"/>
        <w:jc w:val="both"/>
        <w:outlineLvl w:val="9"/>
        <w:rPr>
          <w:rFonts w:ascii="Tahoma" w:eastAsia="Tahoma" w:hAnsi="Tahoma" w:cs="Tahoma"/>
          <w:sz w:val="36"/>
          <w:szCs w:val="36"/>
        </w:rPr>
      </w:pPr>
      <w:r>
        <w:rPr>
          <w:rFonts w:ascii="Tahoma" w:eastAsia="Tahoma" w:hAnsi="Tahoma" w:cs="Tahoma"/>
          <w:b/>
          <w:bCs/>
          <w:i w:val="0"/>
          <w:iCs w:val="0"/>
          <w:strike w:val="0"/>
          <w:color w:val="DB655E"/>
          <w:spacing w:val="0"/>
          <w:sz w:val="36"/>
          <w:szCs w:val="36"/>
          <w:u w:val="none"/>
          <w:shd w:val="clear" w:color="auto" w:fill="ECAC9F"/>
          <w:rtl w:val="0"/>
        </w:rPr>
        <w:t>Activity</w:t>
      </w:r>
      <w:r>
        <w:rPr>
          <w:rFonts w:ascii="Tahoma" w:eastAsia="Tahoma" w:hAnsi="Tahoma" w:cs="Tahoma"/>
          <w:b/>
          <w:bCs/>
          <w:i w:val="0"/>
          <w:iCs w:val="0"/>
          <w:strike w:val="0"/>
          <w:color w:val="auto"/>
          <w:spacing w:val="0"/>
          <w:sz w:val="36"/>
          <w:szCs w:val="36"/>
          <w:u w:val="none"/>
          <w:rtl w:val="0"/>
        </w:rPr>
        <w:t xml:space="preserve"> </w:t>
      </w:r>
    </w:p>
    <w:p>
      <w:pPr>
        <w:bidi w:val="0"/>
        <w:spacing w:before="124" w:after="0" w:line="300" w:lineRule="atLeast"/>
        <w:ind w:left="6560" w:right="1250" w:firstLine="0"/>
        <w:jc w:val="left"/>
        <w:outlineLvl w:val="9"/>
        <w:rPr>
          <w:rFonts w:ascii="Arial" w:eastAsia="Arial" w:hAnsi="Arial" w:cs="Arial"/>
          <w:sz w:val="18"/>
          <w:szCs w:val="18"/>
        </w:rPr>
      </w:pPr>
      <w:r>
        <w:rPr>
          <w:rFonts w:ascii="Arial" w:eastAsia="Arial" w:hAnsi="Arial" w:cs="Arial"/>
          <w:b w:val="0"/>
          <w:bCs w:val="0"/>
          <w:i w:val="0"/>
          <w:iCs w:val="0"/>
          <w:strike w:val="0"/>
          <w:color w:val="231F20"/>
          <w:spacing w:val="8"/>
          <w:sz w:val="18"/>
          <w:szCs w:val="18"/>
          <w:u w:val="none"/>
          <w:shd w:val="clear" w:color="auto" w:fill="F3CCC2"/>
          <w:rtl w:val="0"/>
        </w:rPr>
        <w:t>Explain</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8"/>
          <w:sz w:val="18"/>
          <w:szCs w:val="18"/>
          <w:u w:val="none"/>
          <w:shd w:val="clear" w:color="auto" w:fill="F3CCC2"/>
          <w:rtl w:val="0"/>
        </w:rPr>
        <w:t>why</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8"/>
          <w:sz w:val="18"/>
          <w:szCs w:val="18"/>
          <w:u w:val="none"/>
          <w:shd w:val="clear" w:color="auto" w:fill="F3CCC2"/>
          <w:rtl w:val="0"/>
        </w:rPr>
        <w:t>the</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8"/>
          <w:sz w:val="18"/>
          <w:szCs w:val="18"/>
          <w:u w:val="none"/>
          <w:shd w:val="clear" w:color="auto" w:fill="F3CCC2"/>
          <w:rtl w:val="0"/>
        </w:rPr>
        <w:t>artist</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8"/>
          <w:sz w:val="18"/>
          <w:szCs w:val="18"/>
          <w:u w:val="none"/>
          <w:shd w:val="clear" w:color="auto" w:fill="F3CCC2"/>
          <w:rtl w:val="0"/>
        </w:rPr>
        <w:t>has</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8"/>
          <w:sz w:val="18"/>
          <w:szCs w:val="18"/>
          <w:u w:val="none"/>
          <w:shd w:val="clear" w:color="auto" w:fill="F3CCC2"/>
          <w:rtl w:val="0"/>
        </w:rPr>
        <w:t>portrayed</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8"/>
          <w:sz w:val="18"/>
          <w:szCs w:val="18"/>
          <w:u w:val="none"/>
          <w:shd w:val="clear" w:color="auto" w:fill="F3CCC2"/>
          <w:rtl w:val="0"/>
        </w:rPr>
        <w:t>the</w:t>
      </w:r>
      <w:r>
        <w:rPr>
          <w:rFonts w:ascii="Arial" w:eastAsia="Arial" w:hAnsi="Arial" w:cs="Arial"/>
          <w:b w:val="0"/>
          <w:bCs w:val="0"/>
          <w:i w:val="0"/>
          <w:iCs w:val="0"/>
          <w:strike w:val="0"/>
          <w:color w:val="auto"/>
          <w:spacing w:val="0"/>
          <w:sz w:val="18"/>
          <w:szCs w:val="18"/>
          <w:u w:val="none"/>
          <w:rtl w:val="0"/>
        </w:rPr>
        <w:t xml:space="preserve"> </w:t>
      </w:r>
      <w:r>
        <w:rPr>
          <w:rFonts w:ascii="Arial" w:eastAsia="Arial" w:hAnsi="Arial" w:cs="Arial"/>
          <w:b w:val="0"/>
          <w:bCs w:val="0"/>
          <w:i w:val="0"/>
          <w:iCs w:val="0"/>
          <w:strike w:val="0"/>
          <w:color w:val="231F20"/>
          <w:spacing w:val="9"/>
          <w:sz w:val="18"/>
          <w:szCs w:val="18"/>
          <w:u w:val="none"/>
          <w:shd w:val="clear" w:color="auto" w:fill="F3CCC2"/>
          <w:rtl w:val="0"/>
        </w:rPr>
        <w:t>nobleman</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9"/>
          <w:sz w:val="18"/>
          <w:szCs w:val="18"/>
          <w:u w:val="none"/>
          <w:shd w:val="clear" w:color="auto" w:fill="F3CCC2"/>
          <w:rtl w:val="0"/>
        </w:rPr>
        <w:t>as</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9"/>
          <w:sz w:val="18"/>
          <w:szCs w:val="18"/>
          <w:u w:val="none"/>
          <w:shd w:val="clear" w:color="auto" w:fill="F3CCC2"/>
          <w:rtl w:val="0"/>
        </w:rPr>
        <w:t>the</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9"/>
          <w:sz w:val="18"/>
          <w:szCs w:val="18"/>
          <w:u w:val="none"/>
          <w:shd w:val="clear" w:color="auto" w:fill="F3CCC2"/>
          <w:rtl w:val="0"/>
        </w:rPr>
        <w:t>spider</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9"/>
          <w:sz w:val="18"/>
          <w:szCs w:val="18"/>
          <w:u w:val="none"/>
          <w:shd w:val="clear" w:color="auto" w:fill="F3CCC2"/>
          <w:rtl w:val="0"/>
        </w:rPr>
        <w:t>and</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9"/>
          <w:sz w:val="18"/>
          <w:szCs w:val="18"/>
          <w:u w:val="none"/>
          <w:shd w:val="clear" w:color="auto" w:fill="F3CCC2"/>
          <w:rtl w:val="0"/>
        </w:rPr>
        <w:t>the</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9"/>
          <w:sz w:val="18"/>
          <w:szCs w:val="18"/>
          <w:u w:val="none"/>
          <w:shd w:val="clear" w:color="auto" w:fill="F3CCC2"/>
          <w:rtl w:val="0"/>
        </w:rPr>
        <w:t>peasant</w:t>
      </w:r>
      <w:r>
        <w:rPr>
          <w:rFonts w:ascii="Arial" w:eastAsia="Arial" w:hAnsi="Arial" w:cs="Arial"/>
          <w:b w:val="0"/>
          <w:bCs w:val="0"/>
          <w:i w:val="0"/>
          <w:iCs w:val="0"/>
          <w:strike w:val="0"/>
          <w:color w:val="auto"/>
          <w:spacing w:val="0"/>
          <w:sz w:val="18"/>
          <w:szCs w:val="18"/>
          <w:u w:val="none"/>
          <w:rtl w:val="0"/>
        </w:rPr>
        <w:t xml:space="preserve"> </w:t>
      </w:r>
      <w:r>
        <w:rPr>
          <w:rFonts w:ascii="Arial" w:eastAsia="Arial" w:hAnsi="Arial" w:cs="Arial"/>
          <w:b w:val="0"/>
          <w:bCs w:val="0"/>
          <w:i w:val="0"/>
          <w:iCs w:val="0"/>
          <w:strike w:val="0"/>
          <w:color w:val="231F20"/>
          <w:spacing w:val="8"/>
          <w:sz w:val="18"/>
          <w:szCs w:val="18"/>
          <w:u w:val="none"/>
          <w:shd w:val="clear" w:color="auto" w:fill="F3CCC2"/>
          <w:rtl w:val="0"/>
        </w:rPr>
        <w:t>as</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8"/>
          <w:sz w:val="18"/>
          <w:szCs w:val="18"/>
          <w:u w:val="none"/>
          <w:shd w:val="clear" w:color="auto" w:fill="F3CCC2"/>
          <w:rtl w:val="0"/>
        </w:rPr>
        <w:t>the</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12"/>
          <w:sz w:val="18"/>
          <w:szCs w:val="18"/>
          <w:u w:val="none"/>
          <w:shd w:val="clear" w:color="auto" w:fill="F3CCC2"/>
          <w:rtl w:val="0"/>
        </w:rPr>
        <w:t>fly</w:t>
      </w:r>
      <w:r>
        <w:rPr>
          <w:rFonts w:ascii="Arial" w:eastAsia="Arial" w:hAnsi="Arial" w:cs="Arial"/>
          <w:b/>
          <w:bCs/>
          <w:i w:val="0"/>
          <w:iCs w:val="0"/>
          <w:strike w:val="0"/>
          <w:color w:val="231F20"/>
          <w:spacing w:val="12"/>
          <w:sz w:val="18"/>
          <w:szCs w:val="18"/>
          <w:u w:val="none"/>
          <w:shd w:val="clear" w:color="auto" w:fill="F3CCC2"/>
          <w:rtl w:val="0"/>
        </w:rPr>
        <w:t>.</w:t>
      </w:r>
      <w:r>
        <w:rPr>
          <w:rFonts w:ascii="Arial" w:eastAsia="Arial" w:hAnsi="Arial" w:cs="Arial"/>
          <w:b/>
          <w:bCs/>
          <w:i w:val="0"/>
          <w:iCs w:val="0"/>
          <w:strike w:val="0"/>
          <w:color w:val="auto"/>
          <w:spacing w:val="0"/>
          <w:sz w:val="18"/>
          <w:szCs w:val="18"/>
          <w:u w:val="none"/>
          <w:rtl w:val="0"/>
        </w:rPr>
        <w:t xml:space="preserve"> </w:t>
      </w:r>
    </w:p>
    <w:p>
      <w:pPr>
        <w:bidi w:val="0"/>
        <w:spacing w:before="1772" w:after="0" w:line="226" w:lineRule="atLeast"/>
        <w:ind w:left="300" w:right="-200" w:firstLine="0"/>
        <w:jc w:val="both"/>
        <w:outlineLvl w:val="9"/>
        <w:rPr>
          <w:rFonts w:ascii="Arial Narrow" w:eastAsia="Arial Narrow" w:hAnsi="Arial Narrow" w:cs="Arial Narrow"/>
          <w:sz w:val="20"/>
          <w:szCs w:val="20"/>
        </w:rPr>
      </w:pPr>
      <w:r>
        <w:rPr>
          <w:rFonts w:ascii="Arial Narrow" w:eastAsia="Arial Narrow" w:hAnsi="Arial Narrow" w:cs="Arial Narrow"/>
          <w:b w:val="0"/>
          <w:bCs w:val="0"/>
          <w:i w:val="0"/>
          <w:iCs w:val="0"/>
          <w:strike w:val="0"/>
          <w:color w:val="231F20"/>
          <w:spacing w:val="0"/>
          <w:sz w:val="20"/>
          <w:szCs w:val="20"/>
          <w:u w:val="none"/>
          <w:shd w:val="clear" w:color="auto" w:fill="BEDBD8"/>
          <w:rtl w:val="0"/>
        </w:rPr>
        <w:t>The nobleman is the spider,</w:t>
      </w:r>
      <w:r>
        <w:rPr>
          <w:rFonts w:ascii="Arial Narrow" w:eastAsia="Arial Narrow" w:hAnsi="Arial Narrow" w:cs="Arial Narrow"/>
          <w:b w:val="0"/>
          <w:bCs w:val="0"/>
          <w:i w:val="0"/>
          <w:iCs w:val="0"/>
          <w:strike w:val="0"/>
          <w:color w:val="auto"/>
          <w:spacing w:val="0"/>
          <w:sz w:val="20"/>
          <w:szCs w:val="20"/>
          <w:u w:val="none"/>
          <w:rtl w:val="0"/>
        </w:rPr>
        <w:t xml:space="preserve"> </w:t>
      </w:r>
    </w:p>
    <w:p>
      <w:pPr>
        <w:bidi w:val="0"/>
        <w:spacing w:before="0" w:after="0" w:line="96" w:lineRule="atLeast"/>
        <w:ind w:left="300" w:right="3436" w:firstLine="4640"/>
        <w:jc w:val="left"/>
        <w:outlineLvl w:val="9"/>
        <w:rPr>
          <w:rFonts w:ascii="Arial Narrow" w:eastAsia="Arial Narrow" w:hAnsi="Arial Narrow" w:cs="Arial Narrow"/>
          <w:sz w:val="20"/>
          <w:szCs w:val="20"/>
        </w:rPr>
      </w:pPr>
      <w:r>
        <w:rPr>
          <w:rFonts w:ascii="Arial Narrow" w:eastAsia="Arial Narrow" w:hAnsi="Arial Narrow" w:cs="Arial Narrow"/>
          <w:b w:val="0"/>
          <w:bCs w:val="0"/>
          <w:i w:val="0"/>
          <w:iCs w:val="0"/>
          <w:strike w:val="0"/>
          <w:color w:val="231F20"/>
          <w:spacing w:val="0"/>
          <w:sz w:val="20"/>
          <w:szCs w:val="20"/>
          <w:u w:val="none"/>
          <w:shd w:val="clear" w:color="auto" w:fill="BEDBD8"/>
          <w:rtl w:val="0"/>
        </w:rPr>
        <w:t>The more the devil has, the more he wants.</w:t>
      </w:r>
      <w:r>
        <w:rPr>
          <w:rFonts w:ascii="Arial Narrow" w:eastAsia="Arial Narrow" w:hAnsi="Arial Narrow" w:cs="Arial Narrow"/>
          <w:b w:val="0"/>
          <w:bCs w:val="0"/>
          <w:i w:val="0"/>
          <w:iCs w:val="0"/>
          <w:strike w:val="0"/>
          <w:color w:val="auto"/>
          <w:spacing w:val="0"/>
          <w:sz w:val="20"/>
          <w:szCs w:val="20"/>
          <w:u w:val="none"/>
          <w:rtl w:val="0"/>
        </w:rPr>
        <w:t xml:space="preserve"> </w:t>
      </w:r>
      <w:r>
        <w:rPr>
          <w:rFonts w:ascii="Arial Narrow" w:eastAsia="Arial Narrow" w:hAnsi="Arial Narrow" w:cs="Arial Narrow"/>
          <w:b w:val="0"/>
          <w:bCs w:val="0"/>
          <w:i w:val="0"/>
          <w:iCs w:val="0"/>
          <w:strike w:val="0"/>
          <w:color w:val="231F20"/>
          <w:spacing w:val="0"/>
          <w:sz w:val="20"/>
          <w:szCs w:val="20"/>
          <w:u w:val="none"/>
          <w:shd w:val="clear" w:color="auto" w:fill="BEDBD8"/>
          <w:rtl w:val="0"/>
        </w:rPr>
        <w:t>the peasant the fly.</w:t>
      </w:r>
      <w:r>
        <w:rPr>
          <w:rFonts w:ascii="Arial Narrow" w:eastAsia="Arial Narrow" w:hAnsi="Arial Narrow" w:cs="Arial Narrow"/>
          <w:b w:val="0"/>
          <w:bCs w:val="0"/>
          <w:i w:val="0"/>
          <w:iCs w:val="0"/>
          <w:strike w:val="0"/>
          <w:color w:val="auto"/>
          <w:spacing w:val="0"/>
          <w:sz w:val="20"/>
          <w:szCs w:val="20"/>
          <w:u w:val="none"/>
          <w:rtl w:val="0"/>
        </w:rPr>
        <w:t xml:space="preserve"> </w:t>
      </w:r>
    </w:p>
    <w:p>
      <w:pPr>
        <w:bidi w:val="0"/>
        <w:spacing w:before="217" w:after="0" w:line="199" w:lineRule="atLeast"/>
        <w:ind w:left="140" w:right="8951" w:firstLine="0"/>
        <w:jc w:val="left"/>
        <w:outlineLvl w:val="9"/>
        <w:rPr>
          <w:rFonts w:ascii="Times New Roman" w:eastAsia="Times New Roman" w:hAnsi="Times New Roman" w:cs="Times New Roman"/>
          <w:sz w:val="18"/>
          <w:szCs w:val="18"/>
        </w:rPr>
      </w:pPr>
      <w:r>
        <w:rPr>
          <w:rFonts w:ascii="Times New Roman" w:eastAsia="Times New Roman" w:hAnsi="Times New Roman" w:cs="Times New Roman"/>
          <w:b/>
          <w:bCs/>
          <w:i/>
          <w:iCs/>
          <w:strike w:val="0"/>
          <w:color w:val="231F20"/>
          <w:spacing w:val="0"/>
          <w:sz w:val="18"/>
          <w:szCs w:val="18"/>
          <w:u w:val="none"/>
          <w:rtl w:val="0"/>
        </w:rPr>
        <w:t>Fig.3  The Spider and the Fly.</w:t>
      </w:r>
      <w:r>
        <w:rPr>
          <w:rFonts w:ascii="Times New Roman" w:eastAsia="Times New Roman" w:hAnsi="Times New Roman" w:cs="Times New Roman"/>
          <w:b/>
          <w:bCs/>
          <w:i/>
          <w:iCs/>
          <w:strike w:val="0"/>
          <w:color w:val="auto"/>
          <w:spacing w:val="0"/>
          <w:sz w:val="18"/>
          <w:szCs w:val="18"/>
          <w:u w:val="none"/>
          <w:rtl w:val="0"/>
        </w:rPr>
        <w:t xml:space="preserve"> </w:t>
      </w:r>
      <w:r>
        <w:rPr>
          <w:rFonts w:ascii="Times New Roman" w:eastAsia="Times New Roman" w:hAnsi="Times New Roman" w:cs="Times New Roman"/>
          <w:b w:val="0"/>
          <w:bCs w:val="0"/>
          <w:i/>
          <w:iCs/>
          <w:strike w:val="0"/>
          <w:color w:val="231F20"/>
          <w:spacing w:val="2"/>
          <w:sz w:val="18"/>
          <w:szCs w:val="18"/>
          <w:u w:val="none"/>
          <w:rtl w:val="0"/>
        </w:rPr>
        <w:t>An</w:t>
      </w:r>
      <w:r>
        <w:rPr>
          <w:rFonts w:ascii="Times New Roman" w:eastAsia="Times New Roman" w:hAnsi="Times New Roman" w:cs="Times New Roman"/>
          <w:b w:val="0"/>
          <w:bCs w:val="0"/>
          <w:i/>
          <w:iCs/>
          <w:strike w:val="0"/>
          <w:color w:val="231F20"/>
          <w:spacing w:val="0"/>
          <w:sz w:val="18"/>
          <w:szCs w:val="18"/>
          <w:u w:val="none"/>
          <w:rtl w:val="0"/>
        </w:rPr>
        <w:t xml:space="preserve"> </w:t>
      </w:r>
      <w:r>
        <w:rPr>
          <w:rFonts w:ascii="Times New Roman" w:eastAsia="Times New Roman" w:hAnsi="Times New Roman" w:cs="Times New Roman"/>
          <w:b/>
          <w:bCs/>
          <w:i/>
          <w:iCs/>
          <w:strike w:val="0"/>
          <w:color w:val="231F20"/>
          <w:spacing w:val="0"/>
          <w:sz w:val="18"/>
          <w:szCs w:val="18"/>
          <w:u w:val="none"/>
          <w:rtl w:val="0"/>
        </w:rPr>
        <w:t>anonymous</w:t>
      </w:r>
      <w:r>
        <w:rPr>
          <w:rFonts w:ascii="Times New Roman" w:eastAsia="Times New Roman" w:hAnsi="Times New Roman" w:cs="Times New Roman"/>
          <w:b w:val="0"/>
          <w:bCs w:val="0"/>
          <w:i/>
          <w:iCs/>
          <w:strike w:val="0"/>
          <w:color w:val="231F20"/>
          <w:spacing w:val="0"/>
          <w:sz w:val="18"/>
          <w:szCs w:val="18"/>
          <w:u w:val="none"/>
          <w:rtl w:val="0"/>
        </w:rPr>
        <w:t xml:space="preserve"> etching.</w:t>
      </w:r>
      <w:r>
        <w:rPr>
          <w:rFonts w:ascii="Times New Roman" w:eastAsia="Times New Roman" w:hAnsi="Times New Roman" w:cs="Times New Roman"/>
          <w:b w:val="0"/>
          <w:bCs w:val="0"/>
          <w:i/>
          <w:iCs/>
          <w:strike w:val="0"/>
          <w:color w:val="auto"/>
          <w:spacing w:val="0"/>
          <w:sz w:val="18"/>
          <w:szCs w:val="18"/>
          <w:u w:val="none"/>
          <w:rtl w:val="0"/>
        </w:rPr>
        <w:t xml:space="preserve"> </w:t>
      </w:r>
    </w:p>
    <w:p>
      <w:pPr>
        <w:numPr>
          <w:ilvl w:val="0"/>
          <w:numId w:val="1"/>
        </w:numPr>
        <w:bidi w:val="0"/>
        <w:spacing w:before="368" w:after="0" w:line="265" w:lineRule="atLeast"/>
        <w:ind w:right="-200"/>
        <w:jc w:val="both"/>
        <w:rPr>
          <w:rFonts w:ascii="Times New Roman" w:eastAsia="Times New Roman" w:hAnsi="Times New Roman" w:cs="Times New Roman"/>
          <w:sz w:val="24"/>
          <w:szCs w:val="24"/>
        </w:rPr>
      </w:pPr>
      <w:r>
        <w:rPr>
          <w:rFonts w:ascii="Times New Roman" w:eastAsia="Times New Roman" w:hAnsi="Times New Roman" w:cs="Times New Roman"/>
          <w:b/>
          <w:bCs/>
          <w:i w:val="0"/>
          <w:iCs w:val="0"/>
          <w:strike w:val="0"/>
          <w:color w:val="231F20"/>
          <w:spacing w:val="0"/>
          <w:sz w:val="24"/>
          <w:szCs w:val="24"/>
          <w:u w:val="none"/>
          <w:rtl w:val="0"/>
        </w:rPr>
        <w:t>The Struggle to Survive</w:t>
      </w:r>
      <w:r>
        <w:rPr>
          <w:rFonts w:ascii="Times New Roman" w:eastAsia="Times New Roman" w:hAnsi="Times New Roman" w:cs="Times New Roman"/>
          <w:b/>
          <w:bCs/>
          <w:i w:val="0"/>
          <w:iCs w:val="0"/>
          <w:strike w:val="0"/>
          <w:color w:val="auto"/>
          <w:spacing w:val="0"/>
          <w:sz w:val="24"/>
          <w:szCs w:val="24"/>
          <w:u w:val="none"/>
          <w:rtl w:val="0"/>
        </w:rPr>
        <w:t xml:space="preserve"> </w:t>
      </w:r>
    </w:p>
    <w:p>
      <w:pPr>
        <w:bidi w:val="0"/>
        <w:spacing w:before="211" w:after="0" w:line="258" w:lineRule="atLeast"/>
        <w:ind w:left="4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The population of France rose from about 23 million in 1715 to 28</w:t>
      </w:r>
      <w:r>
        <w:rPr>
          <w:rFonts w:ascii="Garamond" w:eastAsia="Garamond" w:hAnsi="Garamond" w:cs="Garamond"/>
          <w:b w:val="0"/>
          <w:bCs w:val="0"/>
          <w:i w:val="0"/>
          <w:iCs w:val="0"/>
          <w:strike w:val="0"/>
          <w:color w:val="auto"/>
          <w:spacing w:val="0"/>
          <w:sz w:val="23"/>
          <w:szCs w:val="23"/>
          <w:u w:val="none"/>
          <w:rtl w:val="0"/>
        </w:rPr>
        <w:t xml:space="preserve"> </w:t>
      </w:r>
    </w:p>
    <w:p>
      <w:pPr>
        <w:bidi w:val="0"/>
        <w:spacing w:before="54" w:after="0" w:line="258" w:lineRule="atLeast"/>
        <w:ind w:left="4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4"/>
          <w:sz w:val="23"/>
          <w:szCs w:val="23"/>
          <w:u w:val="none"/>
          <w:rtl w:val="0"/>
        </w:rPr>
        <w:t>million</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in</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1789.</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This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led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to</w:t>
      </w:r>
      <w:r>
        <w:rPr>
          <w:rFonts w:ascii="Garamond" w:eastAsia="Garamond" w:hAnsi="Garamond" w:cs="Garamond"/>
          <w:b w:val="0"/>
          <w:bCs w:val="0"/>
          <w:i w:val="0"/>
          <w:iCs w:val="0"/>
          <w:strike w:val="0"/>
          <w:color w:val="231F20"/>
          <w:spacing w:val="0"/>
          <w:sz w:val="23"/>
          <w:szCs w:val="23"/>
          <w:u w:val="none"/>
          <w:rtl w:val="0"/>
        </w:rPr>
        <w:t xml:space="preserve"> a </w:t>
      </w:r>
      <w:r>
        <w:rPr>
          <w:rFonts w:ascii="Garamond" w:eastAsia="Garamond" w:hAnsi="Garamond" w:cs="Garamond"/>
          <w:b w:val="0"/>
          <w:bCs w:val="0"/>
          <w:i w:val="0"/>
          <w:iCs w:val="0"/>
          <w:strike w:val="0"/>
          <w:color w:val="231F20"/>
          <w:spacing w:val="4"/>
          <w:sz w:val="23"/>
          <w:szCs w:val="23"/>
          <w:u w:val="none"/>
          <w:rtl w:val="0"/>
        </w:rPr>
        <w:t>rapid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increase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in</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the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demand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for</w:t>
      </w:r>
      <w:r>
        <w:rPr>
          <w:rFonts w:ascii="Garamond" w:eastAsia="Garamond" w:hAnsi="Garamond" w:cs="Garamond"/>
          <w:b w:val="0"/>
          <w:bCs w:val="0"/>
          <w:i w:val="0"/>
          <w:iCs w:val="0"/>
          <w:strike w:val="0"/>
          <w:color w:val="auto"/>
          <w:spacing w:val="0"/>
          <w:sz w:val="23"/>
          <w:szCs w:val="23"/>
          <w:u w:val="none"/>
          <w:rtl w:val="0"/>
        </w:rPr>
        <w:t xml:space="preserve"> </w:t>
      </w:r>
    </w:p>
    <w:p>
      <w:pPr>
        <w:bidi w:val="0"/>
        <w:spacing w:before="74" w:after="0" w:line="258" w:lineRule="atLeast"/>
        <w:ind w:left="4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5"/>
          <w:sz w:val="23"/>
          <w:szCs w:val="23"/>
          <w:u w:val="none"/>
          <w:rtl w:val="0"/>
        </w:rPr>
        <w:t>foodgrains.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Production</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of</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grains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could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not</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keep</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pace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with</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the</w:t>
      </w:r>
      <w:r>
        <w:rPr>
          <w:rFonts w:ascii="Garamond" w:eastAsia="Garamond" w:hAnsi="Garamond" w:cs="Garamond"/>
          <w:b w:val="0"/>
          <w:bCs w:val="0"/>
          <w:i w:val="0"/>
          <w:iCs w:val="0"/>
          <w:strike w:val="0"/>
          <w:color w:val="auto"/>
          <w:spacing w:val="0"/>
          <w:sz w:val="23"/>
          <w:szCs w:val="23"/>
          <w:u w:val="none"/>
          <w:rtl w:val="0"/>
        </w:rPr>
        <w:t xml:space="preserve"> </w:t>
      </w:r>
    </w:p>
    <w:p>
      <w:pPr>
        <w:bidi w:val="0"/>
        <w:spacing w:before="54" w:after="0" w:line="258" w:lineRule="atLeast"/>
        <w:ind w:left="4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demand. So the price of bread which was the staple diet of the majority</w:t>
      </w:r>
      <w:r>
        <w:rPr>
          <w:rFonts w:ascii="Garamond" w:eastAsia="Garamond" w:hAnsi="Garamond" w:cs="Garamond"/>
          <w:b w:val="0"/>
          <w:bCs w:val="0"/>
          <w:i w:val="0"/>
          <w:iCs w:val="0"/>
          <w:strike w:val="0"/>
          <w:color w:val="auto"/>
          <w:spacing w:val="0"/>
          <w:sz w:val="23"/>
          <w:szCs w:val="23"/>
          <w:u w:val="none"/>
          <w:rtl w:val="0"/>
        </w:rPr>
        <w:t xml:space="preserve"> </w:t>
      </w:r>
    </w:p>
    <w:p>
      <w:pPr>
        <w:bidi w:val="0"/>
        <w:spacing w:before="74" w:after="0" w:line="358" w:lineRule="atLeast"/>
        <w:ind w:left="4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rose rapidly. Most workers were employed as labourers in workshops</w:t>
      </w:r>
      <w:r>
        <w:rPr>
          <w:rFonts w:ascii="Garamond" w:eastAsia="Garamond" w:hAnsi="Garamond" w:cs="Garamond"/>
          <w:b/>
          <w:bCs/>
          <w:i w:val="0"/>
          <w:iCs w:val="0"/>
          <w:strike w:val="0"/>
          <w:color w:val="231F20"/>
          <w:spacing w:val="282"/>
          <w:sz w:val="23"/>
          <w:szCs w:val="23"/>
          <w:u w:val="none"/>
          <w:rtl w:val="0"/>
        </w:rPr>
        <w:t xml:space="preserve"> </w:t>
      </w:r>
      <w:r>
        <w:rPr>
          <w:rFonts w:ascii="Garamond" w:eastAsia="Garamond" w:hAnsi="Garamond" w:cs="Garamond"/>
          <w:b/>
          <w:bCs/>
          <w:i w:val="0"/>
          <w:iCs w:val="0"/>
          <w:strike w:val="0"/>
          <w:color w:val="231F20"/>
          <w:spacing w:val="1"/>
          <w:sz w:val="23"/>
          <w:szCs w:val="23"/>
          <w:u w:val="single"/>
          <w:shd w:val="clear" w:color="auto" w:fill="FFEBD3"/>
          <w:rtl w:val="0"/>
        </w:rPr>
        <w:t>New</w:t>
      </w:r>
      <w:r>
        <w:rPr>
          <w:rFonts w:ascii="Garamond" w:eastAsia="Garamond" w:hAnsi="Garamond" w:cs="Garamond"/>
          <w:b/>
          <w:bCs/>
          <w:i w:val="0"/>
          <w:iCs w:val="0"/>
          <w:strike w:val="0"/>
          <w:color w:val="231F20"/>
          <w:spacing w:val="0"/>
          <w:sz w:val="23"/>
          <w:szCs w:val="23"/>
          <w:u w:val="single"/>
          <w:shd w:val="clear" w:color="auto" w:fill="FFEBD3"/>
          <w:rtl w:val="0"/>
        </w:rPr>
        <w:t xml:space="preserve"> </w:t>
      </w:r>
      <w:r>
        <w:rPr>
          <w:rFonts w:ascii="Garamond" w:eastAsia="Garamond" w:hAnsi="Garamond" w:cs="Garamond"/>
          <w:b/>
          <w:bCs/>
          <w:i w:val="0"/>
          <w:iCs w:val="0"/>
          <w:strike w:val="0"/>
          <w:color w:val="231F20"/>
          <w:spacing w:val="1"/>
          <w:sz w:val="23"/>
          <w:szCs w:val="23"/>
          <w:u w:val="single"/>
          <w:shd w:val="clear" w:color="auto" w:fill="FFEBD3"/>
          <w:rtl w:val="0"/>
        </w:rPr>
        <w:t>words</w:t>
      </w:r>
      <w:r>
        <w:rPr>
          <w:rFonts w:ascii="Garamond" w:eastAsia="Garamond" w:hAnsi="Garamond" w:cs="Garamond"/>
          <w:b/>
          <w:bCs/>
          <w:i w:val="0"/>
          <w:iCs w:val="0"/>
          <w:strike w:val="0"/>
          <w:color w:val="auto"/>
          <w:spacing w:val="0"/>
          <w:sz w:val="23"/>
          <w:szCs w:val="23"/>
          <w:u w:val="none"/>
          <w:rtl w:val="0"/>
        </w:rPr>
        <w:t xml:space="preserve"> </w:t>
      </w:r>
    </w:p>
    <w:p>
      <w:pPr>
        <w:bidi w:val="0"/>
        <w:spacing w:before="1" w:after="0" w:line="258" w:lineRule="atLeast"/>
        <w:ind w:left="4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whose owner fixed their wages. But wages did not keep pace with</w:t>
      </w:r>
      <w:r>
        <w:rPr>
          <w:rFonts w:ascii="Garamond" w:eastAsia="Garamond" w:hAnsi="Garamond" w:cs="Garamond"/>
          <w:b w:val="0"/>
          <w:bCs w:val="0"/>
          <w:i w:val="0"/>
          <w:iCs w:val="0"/>
          <w:strike w:val="0"/>
          <w:color w:val="auto"/>
          <w:spacing w:val="0"/>
          <w:sz w:val="23"/>
          <w:szCs w:val="23"/>
          <w:u w:val="none"/>
          <w:rtl w:val="0"/>
        </w:rPr>
        <w:t xml:space="preserve"> </w:t>
      </w:r>
    </w:p>
    <w:p>
      <w:pPr>
        <w:bidi w:val="0"/>
        <w:spacing w:before="1" w:after="0" w:line="338" w:lineRule="atLeast"/>
        <w:ind w:left="4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the rise in prices. So the gap between the poor and the rich widened.</w:t>
      </w:r>
      <w:r>
        <w:rPr>
          <w:rFonts w:ascii="Garamond" w:eastAsia="Garamond" w:hAnsi="Garamond" w:cs="Garamond"/>
          <w:b w:val="0"/>
          <w:bCs w:val="0"/>
          <w:i w:val="0"/>
          <w:iCs w:val="0"/>
          <w:strike w:val="0"/>
          <w:color w:val="231F20"/>
          <w:spacing w:val="283"/>
          <w:sz w:val="23"/>
          <w:szCs w:val="23"/>
          <w:u w:val="none"/>
          <w:rtl w:val="0"/>
        </w:rPr>
        <w:t xml:space="preserve"> </w:t>
      </w:r>
      <w:r>
        <w:rPr>
          <w:rFonts w:ascii="Garamond" w:eastAsia="Garamond" w:hAnsi="Garamond" w:cs="Garamond"/>
          <w:b w:val="0"/>
          <w:bCs w:val="0"/>
          <w:i w:val="0"/>
          <w:iCs w:val="0"/>
          <w:strike w:val="0"/>
          <w:color w:val="231F20"/>
          <w:spacing w:val="0"/>
          <w:sz w:val="23"/>
          <w:szCs w:val="23"/>
          <w:u w:val="none"/>
          <w:shd w:val="clear" w:color="auto" w:fill="FFEBD3"/>
          <w:rtl w:val="0"/>
        </w:rPr>
        <w:t>Subsistence crisis  An extreme situation where</w:t>
      </w:r>
      <w:r>
        <w:rPr>
          <w:rFonts w:ascii="Garamond" w:eastAsia="Garamond" w:hAnsi="Garamond" w:cs="Garamond"/>
          <w:b w:val="0"/>
          <w:bCs w:val="0"/>
          <w:i w:val="0"/>
          <w:iCs w:val="0"/>
          <w:strike w:val="0"/>
          <w:color w:val="auto"/>
          <w:spacing w:val="0"/>
          <w:sz w:val="23"/>
          <w:szCs w:val="23"/>
          <w:u w:val="none"/>
          <w:rtl w:val="0"/>
        </w:rPr>
        <w:t xml:space="preserve"> </w:t>
      </w:r>
    </w:p>
    <w:p>
      <w:pPr>
        <w:bidi w:val="0"/>
        <w:spacing w:before="1" w:after="0" w:line="310" w:lineRule="atLeast"/>
        <w:ind w:left="40" w:right="-222" w:firstLine="0"/>
        <w:jc w:val="left"/>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Things became worse whenever drought or hail reduced the harvest.</w:t>
      </w:r>
      <w:r>
        <w:rPr>
          <w:rFonts w:ascii="Garamond" w:eastAsia="Garamond" w:hAnsi="Garamond" w:cs="Garamond"/>
          <w:b w:val="0"/>
          <w:bCs w:val="0"/>
          <w:i w:val="0"/>
          <w:iCs w:val="0"/>
          <w:strike w:val="0"/>
          <w:color w:val="231F20"/>
          <w:spacing w:val="283"/>
          <w:sz w:val="23"/>
          <w:szCs w:val="23"/>
          <w:u w:val="none"/>
          <w:rtl w:val="0"/>
        </w:rPr>
        <w:t xml:space="preserve"> </w:t>
      </w:r>
      <w:r>
        <w:rPr>
          <w:rFonts w:ascii="Garamond" w:eastAsia="Garamond" w:hAnsi="Garamond" w:cs="Garamond"/>
          <w:b w:val="0"/>
          <w:bCs w:val="0"/>
          <w:i w:val="0"/>
          <w:iCs w:val="0"/>
          <w:strike w:val="0"/>
          <w:color w:val="231F20"/>
          <w:spacing w:val="0"/>
          <w:sz w:val="23"/>
          <w:szCs w:val="23"/>
          <w:u w:val="none"/>
          <w:shd w:val="clear" w:color="auto" w:fill="FFEBD3"/>
          <w:rtl w:val="0"/>
        </w:rPr>
        <w:t>the basic means of livelihood are endangered</w:t>
      </w:r>
      <w:r>
        <w:rPr>
          <w:rFonts w:ascii="Times New Roman" w:eastAsia="Times New Roman" w:hAnsi="Times New Roman" w:cs="Times New Roman"/>
          <w:b/>
          <w:bCs/>
          <w:i w:val="0"/>
          <w:iCs w:val="0"/>
          <w:strike w:val="0"/>
          <w:color w:val="auto"/>
          <w:spacing w:val="624"/>
          <w:sz w:val="6"/>
          <w:szCs w:val="6"/>
          <w:u w:val="none"/>
          <w:rtl w:val="0"/>
        </w:rPr>
        <w:t xml:space="preserve"> </w:t>
      </w:r>
      <w:r>
        <w:rPr>
          <w:rFonts w:ascii="Times New Roman" w:eastAsia="Times New Roman" w:hAnsi="Times New Roman" w:cs="Times New Roman"/>
          <w:b/>
          <w:bCs/>
          <w:i w:val="0"/>
          <w:iCs w:val="0"/>
          <w:strike w:val="0"/>
          <w:color w:val="FEFEFE"/>
          <w:spacing w:val="0"/>
          <w:sz w:val="6"/>
          <w:szCs w:val="6"/>
          <w:u w:val="none"/>
          <w:shd w:val="clear" w:color="auto" w:fill="004FA9"/>
          <w:rtl w:val="0"/>
        </w:rPr>
        <w:t xml:space="preserve">T h e   F r e n c h  </w:t>
      </w:r>
      <w:r>
        <w:rPr>
          <w:rFonts w:ascii="Times New Roman" w:eastAsia="Times New Roman" w:hAnsi="Times New Roman" w:cs="Times New Roman"/>
          <w:b/>
          <w:bCs/>
          <w:i w:val="0"/>
          <w:iCs w:val="0"/>
          <w:strike w:val="0"/>
          <w:color w:val="FEFEFE"/>
          <w:spacing w:val="0"/>
          <w:sz w:val="6"/>
          <w:szCs w:val="6"/>
          <w:u w:val="none"/>
          <w:rtl w:val="0"/>
        </w:rPr>
        <w:t xml:space="preserve"> R e v o l u </w:t>
      </w:r>
      <w:r>
        <w:rPr>
          <w:rFonts w:ascii="Garamond" w:eastAsia="Garamond" w:hAnsi="Garamond" w:cs="Garamond"/>
          <w:b w:val="0"/>
          <w:bCs w:val="0"/>
          <w:i w:val="0"/>
          <w:iCs w:val="0"/>
          <w:strike w:val="0"/>
          <w:color w:val="231F20"/>
          <w:spacing w:val="0"/>
          <w:sz w:val="23"/>
          <w:szCs w:val="23"/>
          <w:u w:val="none"/>
          <w:rtl w:val="0"/>
        </w:rPr>
        <w:t xml:space="preserve">This led to a </w:t>
      </w:r>
      <w:r>
        <w:rPr>
          <w:rFonts w:ascii="Garamond" w:eastAsia="Garamond" w:hAnsi="Garamond" w:cs="Garamond"/>
          <w:b/>
          <w:bCs/>
          <w:i w:val="0"/>
          <w:iCs w:val="0"/>
          <w:strike w:val="0"/>
          <w:color w:val="231F20"/>
          <w:spacing w:val="0"/>
          <w:sz w:val="23"/>
          <w:szCs w:val="23"/>
          <w:u w:val="none"/>
          <w:rtl w:val="0"/>
        </w:rPr>
        <w:t>subsistence crisis</w:t>
      </w:r>
      <w:r>
        <w:rPr>
          <w:rFonts w:ascii="Garamond" w:eastAsia="Garamond" w:hAnsi="Garamond" w:cs="Garamond"/>
          <w:b w:val="0"/>
          <w:bCs w:val="0"/>
          <w:i w:val="0"/>
          <w:iCs w:val="0"/>
          <w:strike w:val="0"/>
          <w:color w:val="231F20"/>
          <w:spacing w:val="0"/>
          <w:sz w:val="23"/>
          <w:szCs w:val="23"/>
          <w:u w:val="none"/>
          <w:rtl w:val="0"/>
        </w:rPr>
        <w:t>, something that occurred frequently</w:t>
      </w:r>
      <w:r>
        <w:rPr>
          <w:rFonts w:ascii="Garamond" w:eastAsia="Garamond" w:hAnsi="Garamond" w:cs="Garamond"/>
          <w:b w:val="0"/>
          <w:bCs w:val="0"/>
          <w:i w:val="0"/>
          <w:iCs w:val="0"/>
          <w:strike w:val="0"/>
          <w:color w:val="231F20"/>
          <w:spacing w:val="283"/>
          <w:sz w:val="23"/>
          <w:szCs w:val="23"/>
          <w:u w:val="none"/>
          <w:rtl w:val="0"/>
        </w:rPr>
        <w:t xml:space="preserve"> </w:t>
      </w:r>
      <w:r>
        <w:rPr>
          <w:rFonts w:ascii="Garamond" w:eastAsia="Garamond" w:hAnsi="Garamond" w:cs="Garamond"/>
          <w:b w:val="0"/>
          <w:bCs w:val="0"/>
          <w:i w:val="0"/>
          <w:iCs w:val="0"/>
          <w:strike w:val="0"/>
          <w:color w:val="231F20"/>
          <w:spacing w:val="4"/>
          <w:sz w:val="23"/>
          <w:szCs w:val="23"/>
          <w:u w:val="none"/>
          <w:shd w:val="clear" w:color="auto" w:fill="FFEBD3"/>
          <w:rtl w:val="0"/>
        </w:rPr>
        <w:t>Anonymous</w:t>
      </w:r>
      <w:r>
        <w:rPr>
          <w:rFonts w:ascii="Garamond" w:eastAsia="Garamond" w:hAnsi="Garamond" w:cs="Garamond"/>
          <w:b w:val="0"/>
          <w:bCs w:val="0"/>
          <w:i w:val="0"/>
          <w:iCs w:val="0"/>
          <w:strike w:val="0"/>
          <w:color w:val="231F20"/>
          <w:spacing w:val="0"/>
          <w:sz w:val="23"/>
          <w:szCs w:val="23"/>
          <w:u w:val="none"/>
          <w:shd w:val="clear" w:color="auto" w:fill="FFEBD3"/>
          <w:rtl w:val="0"/>
        </w:rPr>
        <w:t xml:space="preserve">  </w:t>
      </w:r>
      <w:r>
        <w:rPr>
          <w:rFonts w:ascii="Garamond" w:eastAsia="Garamond" w:hAnsi="Garamond" w:cs="Garamond"/>
          <w:b w:val="0"/>
          <w:bCs w:val="0"/>
          <w:i w:val="0"/>
          <w:iCs w:val="0"/>
          <w:strike w:val="0"/>
          <w:color w:val="231F20"/>
          <w:spacing w:val="4"/>
          <w:sz w:val="23"/>
          <w:szCs w:val="23"/>
          <w:u w:val="none"/>
          <w:shd w:val="clear" w:color="auto" w:fill="FFEBD3"/>
          <w:rtl w:val="0"/>
        </w:rPr>
        <w:t>One</w:t>
      </w:r>
      <w:r>
        <w:rPr>
          <w:rFonts w:ascii="Garamond" w:eastAsia="Garamond" w:hAnsi="Garamond" w:cs="Garamond"/>
          <w:b w:val="0"/>
          <w:bCs w:val="0"/>
          <w:i w:val="0"/>
          <w:iCs w:val="0"/>
          <w:strike w:val="0"/>
          <w:color w:val="231F20"/>
          <w:spacing w:val="0"/>
          <w:sz w:val="23"/>
          <w:szCs w:val="23"/>
          <w:u w:val="none"/>
          <w:shd w:val="clear" w:color="auto" w:fill="FFEBD3"/>
          <w:rtl w:val="0"/>
        </w:rPr>
        <w:t xml:space="preserve"> </w:t>
      </w:r>
      <w:r>
        <w:rPr>
          <w:rFonts w:ascii="Garamond" w:eastAsia="Garamond" w:hAnsi="Garamond" w:cs="Garamond"/>
          <w:b w:val="0"/>
          <w:bCs w:val="0"/>
          <w:i w:val="0"/>
          <w:iCs w:val="0"/>
          <w:strike w:val="0"/>
          <w:color w:val="231F20"/>
          <w:spacing w:val="4"/>
          <w:sz w:val="23"/>
          <w:szCs w:val="23"/>
          <w:u w:val="none"/>
          <w:shd w:val="clear" w:color="auto" w:fill="FFEBD3"/>
          <w:rtl w:val="0"/>
        </w:rPr>
        <w:t>whose</w:t>
      </w:r>
      <w:r>
        <w:rPr>
          <w:rFonts w:ascii="Garamond" w:eastAsia="Garamond" w:hAnsi="Garamond" w:cs="Garamond"/>
          <w:b w:val="0"/>
          <w:bCs w:val="0"/>
          <w:i w:val="0"/>
          <w:iCs w:val="0"/>
          <w:strike w:val="0"/>
          <w:color w:val="231F20"/>
          <w:spacing w:val="0"/>
          <w:sz w:val="23"/>
          <w:szCs w:val="23"/>
          <w:u w:val="none"/>
          <w:shd w:val="clear" w:color="auto" w:fill="FFEBD3"/>
          <w:rtl w:val="0"/>
        </w:rPr>
        <w:t xml:space="preserve"> </w:t>
      </w:r>
      <w:r>
        <w:rPr>
          <w:rFonts w:ascii="Garamond" w:eastAsia="Garamond" w:hAnsi="Garamond" w:cs="Garamond"/>
          <w:b w:val="0"/>
          <w:bCs w:val="0"/>
          <w:i w:val="0"/>
          <w:iCs w:val="0"/>
          <w:strike w:val="0"/>
          <w:color w:val="231F20"/>
          <w:spacing w:val="4"/>
          <w:sz w:val="23"/>
          <w:szCs w:val="23"/>
          <w:u w:val="none"/>
          <w:shd w:val="clear" w:color="auto" w:fill="FFEBD3"/>
          <w:rtl w:val="0"/>
        </w:rPr>
        <w:t>name</w:t>
      </w:r>
      <w:r>
        <w:rPr>
          <w:rFonts w:ascii="Garamond" w:eastAsia="Garamond" w:hAnsi="Garamond" w:cs="Garamond"/>
          <w:b w:val="0"/>
          <w:bCs w:val="0"/>
          <w:i w:val="0"/>
          <w:iCs w:val="0"/>
          <w:strike w:val="0"/>
          <w:color w:val="231F20"/>
          <w:spacing w:val="0"/>
          <w:sz w:val="23"/>
          <w:szCs w:val="23"/>
          <w:u w:val="none"/>
          <w:shd w:val="clear" w:color="auto" w:fill="FFEBD3"/>
          <w:rtl w:val="0"/>
        </w:rPr>
        <w:t xml:space="preserve"> </w:t>
      </w:r>
      <w:r>
        <w:rPr>
          <w:rFonts w:ascii="Garamond" w:eastAsia="Garamond" w:hAnsi="Garamond" w:cs="Garamond"/>
          <w:b w:val="0"/>
          <w:bCs w:val="0"/>
          <w:i w:val="0"/>
          <w:iCs w:val="0"/>
          <w:strike w:val="0"/>
          <w:color w:val="231F20"/>
          <w:spacing w:val="4"/>
          <w:sz w:val="23"/>
          <w:szCs w:val="23"/>
          <w:u w:val="none"/>
          <w:shd w:val="clear" w:color="auto" w:fill="FFEBD3"/>
          <w:rtl w:val="0"/>
        </w:rPr>
        <w:t>remains</w:t>
      </w:r>
    </w:p>
    <w:p>
      <w:pPr>
        <w:bidi w:val="0"/>
        <w:spacing w:before="1" w:after="0" w:line="378" w:lineRule="atLeast"/>
        <w:ind w:left="4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in France during the Old Regime.</w:t>
      </w:r>
      <w:r>
        <w:rPr>
          <w:rFonts w:ascii="Garamond" w:eastAsia="Garamond" w:hAnsi="Garamond" w:cs="Garamond"/>
          <w:b w:val="0"/>
          <w:bCs w:val="0"/>
          <w:i w:val="0"/>
          <w:iCs w:val="0"/>
          <w:strike w:val="0"/>
          <w:color w:val="231F20"/>
          <w:spacing w:val="3262"/>
          <w:sz w:val="23"/>
          <w:szCs w:val="23"/>
          <w:u w:val="none"/>
          <w:rtl w:val="0"/>
        </w:rPr>
        <w:t xml:space="preserve"> </w:t>
      </w:r>
      <w:r>
        <w:rPr>
          <w:rFonts w:ascii="Garamond" w:eastAsia="Garamond" w:hAnsi="Garamond" w:cs="Garamond"/>
          <w:b w:val="0"/>
          <w:bCs w:val="0"/>
          <w:i w:val="0"/>
          <w:iCs w:val="0"/>
          <w:strike w:val="0"/>
          <w:color w:val="231F20"/>
          <w:spacing w:val="0"/>
          <w:sz w:val="23"/>
          <w:szCs w:val="23"/>
          <w:u w:val="none"/>
          <w:shd w:val="clear" w:color="auto" w:fill="FFEBD3"/>
          <w:rtl w:val="0"/>
        </w:rPr>
        <w:t>unknown</w:t>
      </w:r>
    </w:p>
    <w:p>
      <w:pPr>
        <w:numPr>
          <w:ilvl w:val="0"/>
          <w:numId w:val="2"/>
        </w:numPr>
        <w:bidi w:val="0"/>
        <w:spacing w:before="46" w:after="0" w:line="265" w:lineRule="atLeast"/>
        <w:ind w:right="-200"/>
        <w:jc w:val="both"/>
        <w:rPr>
          <w:rFonts w:ascii="Times New Roman" w:eastAsia="Times New Roman" w:hAnsi="Times New Roman" w:cs="Times New Roman"/>
          <w:sz w:val="24"/>
          <w:szCs w:val="24"/>
        </w:rPr>
      </w:pPr>
      <w:r>
        <w:rPr>
          <w:rFonts w:ascii="Times New Roman" w:eastAsia="Times New Roman" w:hAnsi="Times New Roman" w:cs="Times New Roman"/>
          <w:b/>
          <w:bCs/>
          <w:i w:val="0"/>
          <w:iCs w:val="0"/>
          <w:strike w:val="0"/>
          <w:color w:val="231F20"/>
          <w:spacing w:val="0"/>
          <w:sz w:val="24"/>
          <w:szCs w:val="24"/>
          <w:u w:val="none"/>
          <w:rtl w:val="0"/>
        </w:rPr>
        <w:t>How a Subsistence Crisis Happens</w:t>
      </w:r>
      <w:r>
        <w:pict>
          <v:shape id="PathGroup" o:spid="_x0000_s1042" type="#_x0000_t75" style="width:48pt;height:11in;margin-top:-55pt;margin-left:4pt;mso-position-horizontal-relative:page;position:absolute;z-index:-251640832" o:allowincell="f">
            <v:imagedata r:id="rId12" o:title=""/>
            <w10:anchorlock/>
          </v:shape>
        </w:pict>
      </w:r>
      <w:r>
        <w:pict>
          <v:shape id="PathGroup" o:spid="_x0000_s1043" type="#_x0000_t75" style="width:525pt;height:399pt;margin-top:6pt;margin-left:62pt;mso-position-horizontal-relative:page;position:absolute;z-index:-251639808" o:allowincell="f">
            <v:imagedata r:id="rId21" o:title=""/>
            <w10:anchorlock/>
          </v:shape>
        </w:pict>
      </w:r>
    </w:p>
    <w:p>
      <w:pPr>
        <w:bidi w:val="0"/>
        <w:spacing w:before="1091" w:after="0" w:line="240" w:lineRule="atLeast"/>
        <w:ind w:left="1540" w:right="1780" w:firstLine="140"/>
        <w:jc w:val="left"/>
        <w:outlineLvl w:val="9"/>
        <w:rPr>
          <w:rFonts w:ascii="Arial Narrow" w:eastAsia="Arial Narrow" w:hAnsi="Arial Narrow" w:cs="Arial Narrow"/>
          <w:sz w:val="20"/>
          <w:szCs w:val="20"/>
        </w:rPr>
      </w:pPr>
      <w:r>
        <w:rPr>
          <w:rFonts w:ascii="Arial Narrow" w:eastAsia="Arial Narrow" w:hAnsi="Arial Narrow" w:cs="Arial Narrow"/>
          <w:b/>
          <w:bCs/>
          <w:i w:val="0"/>
          <w:iCs w:val="0"/>
          <w:strike w:val="0"/>
          <w:color w:val="231F20"/>
          <w:spacing w:val="5"/>
          <w:sz w:val="20"/>
          <w:szCs w:val="20"/>
          <w:u w:val="none"/>
          <w:rtl w:val="0"/>
        </w:rPr>
        <w:t>Bad</w:t>
      </w:r>
      <w:r>
        <w:rPr>
          <w:rFonts w:ascii="Arial Narrow" w:eastAsia="Arial Narrow" w:hAnsi="Arial Narrow" w:cs="Arial Narrow"/>
          <w:b/>
          <w:bCs/>
          <w:i w:val="0"/>
          <w:iCs w:val="0"/>
          <w:strike w:val="0"/>
          <w:color w:val="231F20"/>
          <w:spacing w:val="6174"/>
          <w:sz w:val="20"/>
          <w:szCs w:val="20"/>
          <w:u w:val="none"/>
          <w:rtl w:val="0"/>
        </w:rPr>
        <w:t xml:space="preserve"> </w:t>
      </w:r>
      <w:r>
        <w:rPr>
          <w:rFonts w:ascii="Arial Narrow" w:eastAsia="Arial Narrow" w:hAnsi="Arial Narrow" w:cs="Arial Narrow"/>
          <w:b/>
          <w:bCs/>
          <w:i w:val="0"/>
          <w:iCs w:val="0"/>
          <w:strike w:val="0"/>
          <w:color w:val="231F20"/>
          <w:spacing w:val="0"/>
          <w:sz w:val="20"/>
          <w:szCs w:val="20"/>
          <w:u w:val="none"/>
          <w:rtl w:val="0"/>
        </w:rPr>
        <w:t>The poorest can no harvest</w:t>
      </w:r>
      <w:r>
        <w:rPr>
          <w:rFonts w:ascii="Arial Narrow" w:eastAsia="Arial Narrow" w:hAnsi="Arial Narrow" w:cs="Arial Narrow"/>
          <w:b/>
          <w:bCs/>
          <w:i w:val="0"/>
          <w:iCs w:val="0"/>
          <w:strike w:val="0"/>
          <w:color w:val="231F20"/>
          <w:spacing w:val="6134"/>
          <w:sz w:val="20"/>
          <w:szCs w:val="20"/>
          <w:u w:val="none"/>
          <w:rtl w:val="0"/>
        </w:rPr>
        <w:t xml:space="preserve"> </w:t>
      </w:r>
      <w:r>
        <w:rPr>
          <w:rFonts w:ascii="Arial Narrow" w:eastAsia="Arial Narrow" w:hAnsi="Arial Narrow" w:cs="Arial Narrow"/>
          <w:b/>
          <w:bCs/>
          <w:i w:val="0"/>
          <w:iCs w:val="0"/>
          <w:strike w:val="0"/>
          <w:color w:val="231F20"/>
          <w:spacing w:val="0"/>
          <w:sz w:val="20"/>
          <w:szCs w:val="20"/>
          <w:u w:val="none"/>
          <w:rtl w:val="0"/>
        </w:rPr>
        <w:t>longer buy bread</w:t>
      </w:r>
    </w:p>
    <w:p>
      <w:pPr>
        <w:bidi w:val="0"/>
        <w:spacing w:before="880" w:after="0" w:line="240" w:lineRule="atLeast"/>
        <w:ind w:left="4780" w:right="5960" w:firstLine="80"/>
        <w:jc w:val="left"/>
        <w:outlineLvl w:val="9"/>
        <w:rPr>
          <w:rFonts w:ascii="Arial Narrow" w:eastAsia="Arial Narrow" w:hAnsi="Arial Narrow" w:cs="Arial Narrow"/>
          <w:sz w:val="20"/>
          <w:szCs w:val="20"/>
        </w:rPr>
      </w:pPr>
      <w:r>
        <w:rPr>
          <w:rFonts w:ascii="Arial Narrow" w:eastAsia="Arial Narrow" w:hAnsi="Arial Narrow" w:cs="Arial Narrow"/>
          <w:b/>
          <w:bCs/>
          <w:i w:val="0"/>
          <w:iCs w:val="0"/>
          <w:strike w:val="0"/>
          <w:color w:val="231F20"/>
          <w:spacing w:val="0"/>
          <w:sz w:val="20"/>
          <w:szCs w:val="20"/>
          <w:u w:val="none"/>
          <w:rtl w:val="0"/>
        </w:rPr>
        <w:t>Disease epidemics</w:t>
      </w:r>
    </w:p>
    <w:p>
      <w:pPr>
        <w:bidi w:val="0"/>
        <w:spacing w:before="2258" w:after="0" w:line="199" w:lineRule="atLeast"/>
        <w:ind w:left="840" w:right="-200" w:firstLine="0"/>
        <w:jc w:val="both"/>
        <w:outlineLvl w:val="9"/>
        <w:rPr>
          <w:rFonts w:ascii="Times New Roman" w:eastAsia="Times New Roman" w:hAnsi="Times New Roman" w:cs="Times New Roman"/>
          <w:sz w:val="18"/>
          <w:szCs w:val="18"/>
        </w:rPr>
      </w:pPr>
      <w:r>
        <w:rPr>
          <w:rFonts w:ascii="Times New Roman" w:eastAsia="Times New Roman" w:hAnsi="Times New Roman" w:cs="Times New Roman"/>
          <w:b/>
          <w:bCs/>
          <w:i/>
          <w:iCs/>
          <w:strike w:val="0"/>
          <w:color w:val="231F20"/>
          <w:spacing w:val="0"/>
          <w:sz w:val="18"/>
          <w:szCs w:val="18"/>
          <w:u w:val="none"/>
          <w:rtl w:val="0"/>
        </w:rPr>
        <w:t>Fig.4  The course of a subsistence crisis.</w:t>
      </w:r>
    </w:p>
    <w:p>
      <w:pPr>
        <w:bidi w:val="0"/>
        <w:spacing w:before="61" w:after="0" w:line="434" w:lineRule="atLeast"/>
        <w:ind w:left="7340" w:right="-200" w:firstLine="0"/>
        <w:jc w:val="both"/>
        <w:outlineLvl w:val="9"/>
        <w:rPr>
          <w:rFonts w:ascii="Tahoma" w:eastAsia="Tahoma" w:hAnsi="Tahoma" w:cs="Tahoma"/>
          <w:sz w:val="36"/>
          <w:szCs w:val="36"/>
        </w:rPr>
      </w:pPr>
      <w:r>
        <w:rPr>
          <w:rFonts w:ascii="Tahoma" w:eastAsia="Tahoma" w:hAnsi="Tahoma" w:cs="Tahoma"/>
          <w:b/>
          <w:bCs/>
          <w:i w:val="0"/>
          <w:iCs w:val="0"/>
          <w:strike w:val="0"/>
          <w:color w:val="DB655E"/>
          <w:spacing w:val="0"/>
          <w:sz w:val="36"/>
          <w:szCs w:val="36"/>
          <w:u w:val="none"/>
          <w:shd w:val="clear" w:color="auto" w:fill="ECAC9F"/>
          <w:rtl w:val="0"/>
        </w:rPr>
        <w:t>Activity</w:t>
      </w:r>
    </w:p>
    <w:p>
      <w:pPr>
        <w:bidi w:val="0"/>
        <w:spacing w:before="144" w:after="0" w:line="300" w:lineRule="atLeast"/>
        <w:ind w:left="7320" w:right="580" w:firstLine="0"/>
        <w:jc w:val="left"/>
        <w:outlineLvl w:val="9"/>
        <w:rPr>
          <w:rFonts w:ascii="Arial" w:eastAsia="Arial" w:hAnsi="Arial" w:cs="Arial"/>
          <w:sz w:val="18"/>
          <w:szCs w:val="18"/>
        </w:rPr>
      </w:pPr>
      <w:r>
        <w:rPr>
          <w:rFonts w:ascii="Arial" w:eastAsia="Arial" w:hAnsi="Arial" w:cs="Arial"/>
          <w:b w:val="0"/>
          <w:bCs w:val="0"/>
          <w:i w:val="0"/>
          <w:iCs w:val="0"/>
          <w:strike w:val="0"/>
          <w:color w:val="231F20"/>
          <w:spacing w:val="0"/>
          <w:sz w:val="18"/>
          <w:szCs w:val="18"/>
          <w:u w:val="none"/>
          <w:shd w:val="clear" w:color="auto" w:fill="F3CCC2"/>
          <w:rtl w:val="0"/>
        </w:rPr>
        <w:t>Fill in the blank boxes in Fig. 4 with appropriate terms from among the following:</w:t>
      </w:r>
    </w:p>
    <w:p>
      <w:pPr>
        <w:numPr>
          <w:ilvl w:val="0"/>
          <w:numId w:val="3"/>
        </w:numPr>
        <w:bidi w:val="0"/>
        <w:spacing w:before="0" w:after="0" w:line="265" w:lineRule="atLeast"/>
        <w:ind w:right="-200"/>
        <w:jc w:val="both"/>
        <w:rPr>
          <w:rFonts w:ascii="Times New Roman" w:eastAsia="Times New Roman" w:hAnsi="Times New Roman" w:cs="Times New Roman"/>
          <w:sz w:val="24"/>
          <w:szCs w:val="24"/>
        </w:rPr>
      </w:pPr>
      <w:r>
        <w:rPr>
          <w:rFonts w:ascii="Times New Roman" w:eastAsia="Times New Roman" w:hAnsi="Times New Roman" w:cs="Times New Roman"/>
          <w:b/>
          <w:bCs/>
          <w:i w:val="0"/>
          <w:iCs w:val="0"/>
          <w:strike w:val="0"/>
          <w:color w:val="231F20"/>
          <w:spacing w:val="0"/>
          <w:sz w:val="24"/>
          <w:szCs w:val="24"/>
          <w:u w:val="none"/>
          <w:rtl w:val="0"/>
        </w:rPr>
        <w:t>A Growing Middle Class Envisages an End to Privileges</w:t>
      </w:r>
    </w:p>
    <w:p>
      <w:pPr>
        <w:bidi w:val="0"/>
        <w:spacing w:before="1" w:after="0" w:line="201" w:lineRule="atLeast"/>
        <w:ind w:left="7320" w:right="-200" w:firstLine="0"/>
        <w:jc w:val="both"/>
        <w:outlineLvl w:val="9"/>
        <w:rPr>
          <w:rFonts w:ascii="Arial" w:eastAsia="Arial" w:hAnsi="Arial" w:cs="Arial"/>
          <w:sz w:val="18"/>
          <w:szCs w:val="18"/>
        </w:rPr>
      </w:pPr>
      <w:r>
        <w:rPr>
          <w:rFonts w:ascii="Arial" w:eastAsia="Arial" w:hAnsi="Arial" w:cs="Arial"/>
          <w:b/>
          <w:bCs/>
          <w:i w:val="0"/>
          <w:iCs w:val="0"/>
          <w:strike w:val="0"/>
          <w:color w:val="231F20"/>
          <w:spacing w:val="0"/>
          <w:sz w:val="18"/>
          <w:szCs w:val="18"/>
          <w:u w:val="none"/>
          <w:shd w:val="clear" w:color="auto" w:fill="F3CCC2"/>
          <w:rtl w:val="0"/>
        </w:rPr>
        <w:t>Food riots, scarcity of grain, increased</w:t>
      </w:r>
    </w:p>
    <w:p>
      <w:pPr>
        <w:bidi w:val="0"/>
        <w:spacing w:before="0" w:after="0" w:line="319" w:lineRule="atLeast"/>
        <w:ind w:left="760" w:right="1100" w:firstLine="0"/>
        <w:jc w:val="left"/>
        <w:outlineLvl w:val="9"/>
        <w:rPr>
          <w:rFonts w:ascii="Arial" w:eastAsia="Arial" w:hAnsi="Arial" w:cs="Arial"/>
          <w:sz w:val="18"/>
          <w:szCs w:val="18"/>
        </w:rPr>
      </w:pPr>
      <w:r>
        <w:rPr>
          <w:rFonts w:ascii="Garamond" w:eastAsia="Garamond" w:hAnsi="Garamond" w:cs="Garamond"/>
          <w:b w:val="0"/>
          <w:bCs w:val="0"/>
          <w:i w:val="0"/>
          <w:iCs w:val="0"/>
          <w:strike w:val="0"/>
          <w:color w:val="231F20"/>
          <w:spacing w:val="0"/>
          <w:sz w:val="23"/>
          <w:szCs w:val="23"/>
          <w:u w:val="none"/>
          <w:rtl w:val="0"/>
        </w:rPr>
        <w:t>In the past, peasants and workers had participated in revolts against</w:t>
      </w:r>
      <w:r>
        <w:rPr>
          <w:rFonts w:ascii="Arial" w:eastAsia="Arial" w:hAnsi="Arial" w:cs="Arial"/>
          <w:b/>
          <w:bCs/>
          <w:i w:val="0"/>
          <w:iCs w:val="0"/>
          <w:strike w:val="0"/>
          <w:color w:val="231F20"/>
          <w:spacing w:val="369"/>
          <w:sz w:val="18"/>
          <w:szCs w:val="18"/>
          <w:u w:val="none"/>
          <w:rtl w:val="0"/>
        </w:rPr>
        <w:t xml:space="preserve"> </w:t>
      </w:r>
      <w:r>
        <w:rPr>
          <w:rFonts w:ascii="Arial" w:eastAsia="Arial" w:hAnsi="Arial" w:cs="Arial"/>
          <w:b/>
          <w:bCs/>
          <w:i w:val="0"/>
          <w:iCs w:val="0"/>
          <w:strike w:val="0"/>
          <w:color w:val="231F20"/>
          <w:spacing w:val="0"/>
          <w:sz w:val="18"/>
          <w:szCs w:val="18"/>
          <w:u w:val="none"/>
          <w:shd w:val="clear" w:color="auto" w:fill="F3CCC2"/>
          <w:rtl w:val="0"/>
        </w:rPr>
        <w:t xml:space="preserve">number of deaths, rising food prices, </w:t>
      </w:r>
      <w:r>
        <w:rPr>
          <w:rFonts w:ascii="Garamond" w:eastAsia="Garamond" w:hAnsi="Garamond" w:cs="Garamond"/>
          <w:b w:val="0"/>
          <w:bCs w:val="0"/>
          <w:i w:val="0"/>
          <w:iCs w:val="0"/>
          <w:strike w:val="0"/>
          <w:color w:val="231F20"/>
          <w:spacing w:val="0"/>
          <w:sz w:val="23"/>
          <w:szCs w:val="23"/>
          <w:u w:val="none"/>
          <w:rtl w:val="0"/>
        </w:rPr>
        <w:t>increasing taxes and food scarcity. But they lacked the means and</w:t>
      </w:r>
      <w:r>
        <w:rPr>
          <w:rFonts w:ascii="Arial" w:eastAsia="Arial" w:hAnsi="Arial" w:cs="Arial"/>
          <w:b/>
          <w:bCs/>
          <w:i w:val="0"/>
          <w:iCs w:val="0"/>
          <w:strike w:val="0"/>
          <w:color w:val="231F20"/>
          <w:spacing w:val="369"/>
          <w:sz w:val="18"/>
          <w:szCs w:val="18"/>
          <w:u w:val="none"/>
          <w:rtl w:val="0"/>
        </w:rPr>
        <w:t xml:space="preserve"> </w:t>
      </w:r>
      <w:r>
        <w:rPr>
          <w:rFonts w:ascii="Arial" w:eastAsia="Arial" w:hAnsi="Arial" w:cs="Arial"/>
          <w:b/>
          <w:bCs/>
          <w:i w:val="0"/>
          <w:iCs w:val="0"/>
          <w:strike w:val="0"/>
          <w:color w:val="231F20"/>
          <w:spacing w:val="0"/>
          <w:sz w:val="18"/>
          <w:szCs w:val="18"/>
          <w:u w:val="none"/>
          <w:shd w:val="clear" w:color="auto" w:fill="F3CCC2"/>
          <w:rtl w:val="0"/>
        </w:rPr>
        <w:t>weaker bodies.</w:t>
      </w:r>
    </w:p>
    <w:p>
      <w:pPr>
        <w:bidi w:val="0"/>
        <w:spacing w:before="54" w:after="0" w:line="25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programmes to carry out full-scale measures that would bring about</w:t>
      </w:r>
    </w:p>
    <w:p>
      <w:pPr>
        <w:bidi w:val="0"/>
        <w:spacing w:before="54" w:after="0" w:line="25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a change in the social and economic order. This was left to those</w:t>
      </w:r>
    </w:p>
    <w:p>
      <w:pPr>
        <w:bidi w:val="0"/>
        <w:spacing w:before="54" w:after="0" w:line="25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groups within the third estate who had become prosperous and had</w:t>
      </w:r>
    </w:p>
    <w:p>
      <w:pPr>
        <w:bidi w:val="0"/>
        <w:spacing w:before="54" w:after="0" w:line="25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access to education and new ideas.</w:t>
      </w:r>
    </w:p>
    <w:p>
      <w:pPr>
        <w:bidi w:val="0"/>
        <w:spacing w:before="194" w:after="0" w:line="25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The eighteenth century witnessed the emergence of social groups,</w:t>
      </w:r>
    </w:p>
    <w:p>
      <w:pPr>
        <w:bidi w:val="0"/>
        <w:spacing w:before="54" w:after="0" w:line="25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8"/>
          <w:sz w:val="23"/>
          <w:szCs w:val="23"/>
          <w:u w:val="none"/>
          <w:rtl w:val="0"/>
        </w:rPr>
        <w:t>termed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8"/>
          <w:sz w:val="23"/>
          <w:szCs w:val="23"/>
          <w:u w:val="none"/>
          <w:rtl w:val="0"/>
        </w:rPr>
        <w:t>the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8"/>
          <w:sz w:val="23"/>
          <w:szCs w:val="23"/>
          <w:u w:val="none"/>
          <w:rtl w:val="0"/>
        </w:rPr>
        <w:t>middle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8"/>
          <w:sz w:val="23"/>
          <w:szCs w:val="23"/>
          <w:u w:val="none"/>
          <w:rtl w:val="0"/>
        </w:rPr>
        <w:t>class,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8"/>
          <w:sz w:val="23"/>
          <w:szCs w:val="23"/>
          <w:u w:val="none"/>
          <w:rtl w:val="0"/>
        </w:rPr>
        <w:t>who</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8"/>
          <w:sz w:val="23"/>
          <w:szCs w:val="23"/>
          <w:u w:val="none"/>
          <w:rtl w:val="0"/>
        </w:rPr>
        <w:t>earned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8"/>
          <w:sz w:val="23"/>
          <w:szCs w:val="23"/>
          <w:u w:val="none"/>
          <w:rtl w:val="0"/>
        </w:rPr>
        <w:t>their</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8"/>
          <w:sz w:val="23"/>
          <w:szCs w:val="23"/>
          <w:u w:val="none"/>
          <w:rtl w:val="0"/>
        </w:rPr>
        <w:t>wealth</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8"/>
          <w:sz w:val="23"/>
          <w:szCs w:val="23"/>
          <w:u w:val="none"/>
          <w:rtl w:val="0"/>
        </w:rPr>
        <w:t>through</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8"/>
          <w:sz w:val="23"/>
          <w:szCs w:val="23"/>
          <w:u w:val="none"/>
          <w:rtl w:val="0"/>
        </w:rPr>
        <w:t>an</w:t>
      </w:r>
    </w:p>
    <w:p>
      <w:pPr>
        <w:bidi w:val="0"/>
        <w:spacing w:before="54" w:after="0" w:line="25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expanding overseas trade and from the manufacture of goods such as</w:t>
      </w:r>
    </w:p>
    <w:p>
      <w:pPr>
        <w:bidi w:val="0"/>
        <w:spacing w:before="54" w:after="0" w:line="25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woollen and silk textiles that were either exported or bought by the</w:t>
      </w:r>
    </w:p>
    <w:p>
      <w:pPr>
        <w:bidi w:val="0"/>
        <w:spacing w:before="54" w:after="0" w:line="25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14"/>
          <w:sz w:val="23"/>
          <w:szCs w:val="23"/>
          <w:u w:val="none"/>
          <w:rtl w:val="0"/>
        </w:rPr>
        <w:t>richer</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 xml:space="preserve"> </w:t>
      </w:r>
      <w:r>
        <w:rPr>
          <w:rFonts w:ascii="Garamond" w:eastAsia="Garamond" w:hAnsi="Garamond" w:cs="Garamond"/>
          <w:b w:val="0"/>
          <w:bCs w:val="0"/>
          <w:i w:val="0"/>
          <w:iCs w:val="0"/>
          <w:strike w:val="0"/>
          <w:color w:val="231F20"/>
          <w:spacing w:val="14"/>
          <w:sz w:val="23"/>
          <w:szCs w:val="23"/>
          <w:u w:val="none"/>
          <w:rtl w:val="0"/>
        </w:rPr>
        <w:t>members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 xml:space="preserve"> </w:t>
      </w:r>
      <w:r>
        <w:rPr>
          <w:rFonts w:ascii="Garamond" w:eastAsia="Garamond" w:hAnsi="Garamond" w:cs="Garamond"/>
          <w:b w:val="0"/>
          <w:bCs w:val="0"/>
          <w:i w:val="0"/>
          <w:iCs w:val="0"/>
          <w:strike w:val="0"/>
          <w:color w:val="231F20"/>
          <w:spacing w:val="14"/>
          <w:sz w:val="23"/>
          <w:szCs w:val="23"/>
          <w:u w:val="none"/>
          <w:rtl w:val="0"/>
        </w:rPr>
        <w:t>of</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 xml:space="preserve"> </w:t>
      </w:r>
      <w:r>
        <w:rPr>
          <w:rFonts w:ascii="Garamond" w:eastAsia="Garamond" w:hAnsi="Garamond" w:cs="Garamond"/>
          <w:b w:val="0"/>
          <w:bCs w:val="0"/>
          <w:i w:val="0"/>
          <w:iCs w:val="0"/>
          <w:strike w:val="0"/>
          <w:color w:val="231F20"/>
          <w:spacing w:val="14"/>
          <w:sz w:val="23"/>
          <w:szCs w:val="23"/>
          <w:u w:val="none"/>
          <w:rtl w:val="0"/>
        </w:rPr>
        <w:t>society.</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 xml:space="preserve"> </w:t>
      </w:r>
      <w:r>
        <w:rPr>
          <w:rFonts w:ascii="Garamond" w:eastAsia="Garamond" w:hAnsi="Garamond" w:cs="Garamond"/>
          <w:b w:val="0"/>
          <w:bCs w:val="0"/>
          <w:i w:val="0"/>
          <w:iCs w:val="0"/>
          <w:strike w:val="0"/>
          <w:color w:val="231F20"/>
          <w:spacing w:val="14"/>
          <w:sz w:val="23"/>
          <w:szCs w:val="23"/>
          <w:u w:val="none"/>
          <w:rtl w:val="0"/>
        </w:rPr>
        <w:t>In</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 xml:space="preserve"> </w:t>
      </w:r>
      <w:r>
        <w:rPr>
          <w:rFonts w:ascii="Garamond" w:eastAsia="Garamond" w:hAnsi="Garamond" w:cs="Garamond"/>
          <w:b w:val="0"/>
          <w:bCs w:val="0"/>
          <w:i w:val="0"/>
          <w:iCs w:val="0"/>
          <w:strike w:val="0"/>
          <w:color w:val="231F20"/>
          <w:spacing w:val="14"/>
          <w:sz w:val="23"/>
          <w:szCs w:val="23"/>
          <w:u w:val="none"/>
          <w:rtl w:val="0"/>
        </w:rPr>
        <w:t>addition</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 xml:space="preserve"> </w:t>
      </w:r>
      <w:r>
        <w:rPr>
          <w:rFonts w:ascii="Garamond" w:eastAsia="Garamond" w:hAnsi="Garamond" w:cs="Garamond"/>
          <w:b w:val="0"/>
          <w:bCs w:val="0"/>
          <w:i w:val="0"/>
          <w:iCs w:val="0"/>
          <w:strike w:val="0"/>
          <w:color w:val="231F20"/>
          <w:spacing w:val="14"/>
          <w:sz w:val="23"/>
          <w:szCs w:val="23"/>
          <w:u w:val="none"/>
          <w:rtl w:val="0"/>
        </w:rPr>
        <w:t>to</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 xml:space="preserve"> </w:t>
      </w:r>
      <w:r>
        <w:rPr>
          <w:rFonts w:ascii="Garamond" w:eastAsia="Garamond" w:hAnsi="Garamond" w:cs="Garamond"/>
          <w:b w:val="0"/>
          <w:bCs w:val="0"/>
          <w:i w:val="0"/>
          <w:iCs w:val="0"/>
          <w:strike w:val="0"/>
          <w:color w:val="231F20"/>
          <w:spacing w:val="14"/>
          <w:sz w:val="23"/>
          <w:szCs w:val="23"/>
          <w:u w:val="none"/>
          <w:rtl w:val="0"/>
        </w:rPr>
        <w:t>merchants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 xml:space="preserve"> </w:t>
      </w:r>
      <w:r>
        <w:rPr>
          <w:rFonts w:ascii="Garamond" w:eastAsia="Garamond" w:hAnsi="Garamond" w:cs="Garamond"/>
          <w:b w:val="0"/>
          <w:bCs w:val="0"/>
          <w:i w:val="0"/>
          <w:iCs w:val="0"/>
          <w:strike w:val="0"/>
          <w:color w:val="231F20"/>
          <w:spacing w:val="14"/>
          <w:sz w:val="23"/>
          <w:szCs w:val="23"/>
          <w:u w:val="none"/>
          <w:rtl w:val="0"/>
        </w:rPr>
        <w:t>and</w:t>
      </w:r>
    </w:p>
    <w:p>
      <w:pPr>
        <w:bidi w:val="0"/>
        <w:spacing w:before="54" w:after="0" w:line="25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manufacturers, the third estate included professions such as lawyers</w:t>
      </w:r>
    </w:p>
    <w:p>
      <w:pPr>
        <w:bidi w:val="0"/>
        <w:spacing w:before="54" w:after="0" w:line="25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or administrative officials. All of these were educated and believed</w:t>
      </w:r>
    </w:p>
    <w:p>
      <w:pPr>
        <w:bidi w:val="0"/>
        <w:spacing w:before="54" w:after="0" w:line="25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2"/>
          <w:sz w:val="23"/>
          <w:szCs w:val="23"/>
          <w:u w:val="none"/>
          <w:rtl w:val="0"/>
        </w:rPr>
        <w:t>that</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no</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group</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in</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society</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should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be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privileged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by</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birth.</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Rather,</w:t>
      </w:r>
      <w:r>
        <w:rPr>
          <w:rFonts w:ascii="Garamond" w:eastAsia="Garamond" w:hAnsi="Garamond" w:cs="Garamond"/>
          <w:b w:val="0"/>
          <w:bCs w:val="0"/>
          <w:i w:val="0"/>
          <w:iCs w:val="0"/>
          <w:strike w:val="0"/>
          <w:color w:val="231F20"/>
          <w:spacing w:val="0"/>
          <w:sz w:val="23"/>
          <w:szCs w:val="23"/>
          <w:u w:val="none"/>
          <w:rtl w:val="0"/>
        </w:rPr>
        <w:t xml:space="preserve"> a</w:t>
      </w:r>
    </w:p>
    <w:p>
      <w:pPr>
        <w:bidi w:val="0"/>
        <w:spacing w:before="54" w:after="0" w:line="25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5"/>
          <w:sz w:val="23"/>
          <w:szCs w:val="23"/>
          <w:u w:val="none"/>
          <w:rtl w:val="0"/>
        </w:rPr>
        <w:t>persons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social</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position</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must</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depend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on</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his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merit.</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These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ideas</w:t>
      </w:r>
    </w:p>
    <w:p>
      <w:pPr>
        <w:bidi w:val="0"/>
        <w:spacing w:before="54" w:after="0" w:line="252" w:lineRule="atLeast"/>
        <w:ind w:left="333" w:right="4639" w:firstLine="427"/>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13"/>
          <w:sz w:val="23"/>
          <w:szCs w:val="23"/>
          <w:u w:val="none"/>
          <w:rtl w:val="0"/>
        </w:rPr>
        <w:t>envisaging</w:t>
      </w:r>
      <w:r>
        <w:rPr>
          <w:rFonts w:ascii="Garamond" w:eastAsia="Garamond" w:hAnsi="Garamond" w:cs="Garamond"/>
          <w:b w:val="0"/>
          <w:bCs w:val="0"/>
          <w:i w:val="0"/>
          <w:iCs w:val="0"/>
          <w:strike w:val="0"/>
          <w:color w:val="231F20"/>
          <w:spacing w:val="0"/>
          <w:sz w:val="23"/>
          <w:szCs w:val="23"/>
          <w:u w:val="none"/>
          <w:rtl w:val="0"/>
        </w:rPr>
        <w:t xml:space="preserve"> a </w:t>
      </w:r>
      <w:r>
        <w:rPr>
          <w:rFonts w:ascii="Garamond" w:eastAsia="Garamond" w:hAnsi="Garamond" w:cs="Garamond"/>
          <w:b w:val="0"/>
          <w:bCs w:val="0"/>
          <w:i w:val="0"/>
          <w:iCs w:val="0"/>
          <w:strike w:val="0"/>
          <w:color w:val="231F20"/>
          <w:spacing w:val="13"/>
          <w:sz w:val="23"/>
          <w:szCs w:val="23"/>
          <w:u w:val="none"/>
          <w:rtl w:val="0"/>
        </w:rPr>
        <w:t>society</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3"/>
          <w:sz w:val="23"/>
          <w:szCs w:val="23"/>
          <w:u w:val="none"/>
          <w:rtl w:val="0"/>
        </w:rPr>
        <w:t>based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3"/>
          <w:sz w:val="23"/>
          <w:szCs w:val="23"/>
          <w:u w:val="none"/>
          <w:rtl w:val="0"/>
        </w:rPr>
        <w:t>on</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3"/>
          <w:sz w:val="23"/>
          <w:szCs w:val="23"/>
          <w:u w:val="none"/>
          <w:rtl w:val="0"/>
        </w:rPr>
        <w:t>freedom</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3"/>
          <w:sz w:val="23"/>
          <w:szCs w:val="23"/>
          <w:u w:val="none"/>
          <w:rtl w:val="0"/>
        </w:rPr>
        <w:t>and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3"/>
          <w:sz w:val="23"/>
          <w:szCs w:val="23"/>
          <w:u w:val="none"/>
          <w:rtl w:val="0"/>
        </w:rPr>
        <w:t>equal</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3"/>
          <w:sz w:val="23"/>
          <w:szCs w:val="23"/>
          <w:u w:val="none"/>
          <w:rtl w:val="0"/>
        </w:rPr>
        <w:t>laws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3"/>
          <w:sz w:val="23"/>
          <w:szCs w:val="23"/>
          <w:u w:val="none"/>
          <w:rtl w:val="0"/>
        </w:rPr>
        <w:t xml:space="preserve">and </w:t>
      </w:r>
      <w:r>
        <w:rPr>
          <w:rFonts w:ascii="Times New Roman" w:eastAsia="Times New Roman" w:hAnsi="Times New Roman" w:cs="Times New Roman"/>
          <w:b/>
          <w:bCs/>
          <w:i w:val="0"/>
          <w:iCs w:val="0"/>
          <w:strike w:val="0"/>
          <w:color w:val="FEFEFE"/>
          <w:spacing w:val="0"/>
          <w:sz w:val="6"/>
          <w:szCs w:val="6"/>
          <w:u w:val="none"/>
          <w:shd w:val="clear" w:color="auto" w:fill="004FA9"/>
          <w:rtl w:val="0"/>
        </w:rPr>
        <w:t>India a</w:t>
      </w:r>
      <w:r>
        <w:rPr>
          <w:rFonts w:ascii="Times New Roman" w:eastAsia="Times New Roman" w:hAnsi="Times New Roman" w:cs="Times New Roman"/>
          <w:b/>
          <w:bCs/>
          <w:i w:val="0"/>
          <w:iCs w:val="0"/>
          <w:strike w:val="0"/>
          <w:color w:val="FEFEFE"/>
          <w:spacing w:val="0"/>
          <w:sz w:val="6"/>
          <w:szCs w:val="6"/>
          <w:u w:val="none"/>
          <w:rtl w:val="0"/>
        </w:rPr>
        <w:t>nd the Co</w:t>
      </w:r>
      <w:r>
        <w:rPr>
          <w:rFonts w:ascii="Garamond" w:eastAsia="Garamond" w:hAnsi="Garamond" w:cs="Garamond"/>
          <w:b w:val="0"/>
          <w:bCs w:val="0"/>
          <w:i w:val="0"/>
          <w:iCs w:val="0"/>
          <w:strike w:val="0"/>
          <w:color w:val="231F20"/>
          <w:spacing w:val="0"/>
          <w:sz w:val="23"/>
          <w:szCs w:val="23"/>
          <w:u w:val="none"/>
          <w:rtl w:val="0"/>
        </w:rPr>
        <w:t>o</w:t>
      </w:r>
      <w:r>
        <w:rPr>
          <w:rFonts w:ascii="Times New Roman" w:eastAsia="Times New Roman" w:hAnsi="Times New Roman" w:cs="Times New Roman"/>
          <w:b/>
          <w:bCs/>
          <w:i w:val="0"/>
          <w:iCs w:val="0"/>
          <w:strike w:val="0"/>
          <w:color w:val="FEFEFE"/>
          <w:spacing w:val="0"/>
          <w:sz w:val="6"/>
          <w:szCs w:val="6"/>
          <w:u w:val="none"/>
          <w:rtl w:val="0"/>
        </w:rPr>
        <w:t>ntem</w:t>
      </w:r>
      <w:r>
        <w:rPr>
          <w:rFonts w:ascii="Garamond" w:eastAsia="Garamond" w:hAnsi="Garamond" w:cs="Garamond"/>
          <w:b w:val="0"/>
          <w:bCs w:val="0"/>
          <w:i w:val="0"/>
          <w:iCs w:val="0"/>
          <w:strike w:val="0"/>
          <w:color w:val="231F20"/>
          <w:spacing w:val="0"/>
          <w:sz w:val="23"/>
          <w:szCs w:val="23"/>
          <w:u w:val="none"/>
          <w:rtl w:val="0"/>
        </w:rPr>
        <w:t>p</w:t>
      </w:r>
      <w:r>
        <w:rPr>
          <w:rFonts w:ascii="Times New Roman" w:eastAsia="Times New Roman" w:hAnsi="Times New Roman" w:cs="Times New Roman"/>
          <w:b/>
          <w:bCs/>
          <w:i w:val="0"/>
          <w:iCs w:val="0"/>
          <w:strike w:val="0"/>
          <w:color w:val="FEFEFE"/>
          <w:spacing w:val="0"/>
          <w:sz w:val="6"/>
          <w:szCs w:val="6"/>
          <w:u w:val="none"/>
          <w:rtl w:val="0"/>
        </w:rPr>
        <w:t>pora</w:t>
      </w:r>
      <w:r>
        <w:rPr>
          <w:rFonts w:ascii="Garamond" w:eastAsia="Garamond" w:hAnsi="Garamond" w:cs="Garamond"/>
          <w:b w:val="0"/>
          <w:bCs w:val="0"/>
          <w:i w:val="0"/>
          <w:iCs w:val="0"/>
          <w:strike w:val="0"/>
          <w:color w:val="231F20"/>
          <w:spacing w:val="0"/>
          <w:sz w:val="23"/>
          <w:szCs w:val="23"/>
          <w:u w:val="none"/>
          <w:rtl w:val="0"/>
        </w:rPr>
        <w:t>p</w:t>
      </w:r>
      <w:r>
        <w:rPr>
          <w:rFonts w:ascii="Times New Roman" w:eastAsia="Times New Roman" w:hAnsi="Times New Roman" w:cs="Times New Roman"/>
          <w:b/>
          <w:bCs/>
          <w:i w:val="0"/>
          <w:iCs w:val="0"/>
          <w:strike w:val="0"/>
          <w:color w:val="FEFEFE"/>
          <w:spacing w:val="0"/>
          <w:sz w:val="6"/>
          <w:szCs w:val="6"/>
          <w:u w:val="none"/>
          <w:rtl w:val="0"/>
        </w:rPr>
        <w:t>ry W</w:t>
      </w:r>
      <w:r>
        <w:rPr>
          <w:rFonts w:ascii="Garamond" w:eastAsia="Garamond" w:hAnsi="Garamond" w:cs="Garamond"/>
          <w:b w:val="0"/>
          <w:bCs w:val="0"/>
          <w:i w:val="0"/>
          <w:iCs w:val="0"/>
          <w:strike w:val="0"/>
          <w:color w:val="231F20"/>
          <w:spacing w:val="0"/>
          <w:sz w:val="23"/>
          <w:szCs w:val="23"/>
          <w:u w:val="none"/>
          <w:rtl w:val="0"/>
        </w:rPr>
        <w:t>o</w:t>
      </w:r>
      <w:r>
        <w:rPr>
          <w:rFonts w:ascii="Times New Roman" w:eastAsia="Times New Roman" w:hAnsi="Times New Roman" w:cs="Times New Roman"/>
          <w:b/>
          <w:bCs/>
          <w:i w:val="0"/>
          <w:iCs w:val="0"/>
          <w:strike w:val="0"/>
          <w:color w:val="FEFEFE"/>
          <w:spacing w:val="0"/>
          <w:sz w:val="6"/>
          <w:szCs w:val="6"/>
          <w:u w:val="none"/>
          <w:rtl w:val="0"/>
        </w:rPr>
        <w:t>orld</w:t>
      </w:r>
      <w:r>
        <w:rPr>
          <w:rFonts w:ascii="Garamond" w:eastAsia="Garamond" w:hAnsi="Garamond" w:cs="Garamond"/>
          <w:b w:val="0"/>
          <w:bCs w:val="0"/>
          <w:i w:val="0"/>
          <w:iCs w:val="0"/>
          <w:strike w:val="0"/>
          <w:color w:val="231F20"/>
          <w:spacing w:val="0"/>
          <w:sz w:val="23"/>
          <w:szCs w:val="23"/>
          <w:u w:val="none"/>
          <w:rtl w:val="0"/>
        </w:rPr>
        <w:t>rtunities for all, were put forward by philosophers such as John</w:t>
      </w:r>
    </w:p>
    <w:p>
      <w:pPr>
        <w:bidi w:val="0"/>
        <w:spacing w:before="53" w:after="0" w:line="25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 xml:space="preserve">Locke and Jean </w:t>
      </w:r>
      <w:r>
        <w:rPr>
          <w:rFonts w:ascii="Garamond" w:eastAsia="Garamond" w:hAnsi="Garamond" w:cs="Garamond"/>
          <w:b w:val="0"/>
          <w:bCs w:val="0"/>
          <w:i w:val="0"/>
          <w:iCs w:val="0"/>
          <w:strike w:val="0"/>
          <w:color w:val="231F20"/>
          <w:spacing w:val="1"/>
          <w:sz w:val="23"/>
          <w:szCs w:val="23"/>
          <w:u w:val="none"/>
          <w:rtl w:val="0"/>
        </w:rPr>
        <w:t>Jacques</w:t>
      </w:r>
      <w:r>
        <w:rPr>
          <w:rFonts w:ascii="Garamond" w:eastAsia="Garamond" w:hAnsi="Garamond" w:cs="Garamond"/>
          <w:b w:val="0"/>
          <w:bCs w:val="0"/>
          <w:i w:val="0"/>
          <w:iCs w:val="0"/>
          <w:strike w:val="0"/>
          <w:color w:val="231F20"/>
          <w:spacing w:val="0"/>
          <w:sz w:val="23"/>
          <w:szCs w:val="23"/>
          <w:u w:val="none"/>
          <w:rtl w:val="0"/>
        </w:rPr>
        <w:t xml:space="preserve"> Rousseau. In his </w:t>
      </w:r>
      <w:r>
        <w:rPr>
          <w:rFonts w:ascii="Garamond" w:eastAsia="Garamond" w:hAnsi="Garamond" w:cs="Garamond"/>
          <w:b w:val="0"/>
          <w:bCs w:val="0"/>
          <w:i/>
          <w:iCs/>
          <w:strike w:val="0"/>
          <w:color w:val="231F20"/>
          <w:spacing w:val="0"/>
          <w:sz w:val="23"/>
          <w:szCs w:val="23"/>
          <w:u w:val="none"/>
          <w:rtl w:val="0"/>
        </w:rPr>
        <w:t xml:space="preserve">Two </w:t>
      </w:r>
      <w:r>
        <w:rPr>
          <w:rFonts w:ascii="Garamond" w:eastAsia="Garamond" w:hAnsi="Garamond" w:cs="Garamond"/>
          <w:b w:val="0"/>
          <w:bCs w:val="0"/>
          <w:i/>
          <w:iCs/>
          <w:strike w:val="0"/>
          <w:color w:val="231F20"/>
          <w:spacing w:val="1"/>
          <w:sz w:val="23"/>
          <w:szCs w:val="23"/>
          <w:u w:val="none"/>
          <w:rtl w:val="0"/>
        </w:rPr>
        <w:t>Treatises</w:t>
      </w:r>
      <w:r>
        <w:rPr>
          <w:rFonts w:ascii="Garamond" w:eastAsia="Garamond" w:hAnsi="Garamond" w:cs="Garamond"/>
          <w:b w:val="0"/>
          <w:bCs w:val="0"/>
          <w:i/>
          <w:iCs/>
          <w:strike w:val="0"/>
          <w:color w:val="231F20"/>
          <w:spacing w:val="0"/>
          <w:sz w:val="23"/>
          <w:szCs w:val="23"/>
          <w:u w:val="none"/>
          <w:rtl w:val="0"/>
        </w:rPr>
        <w:t xml:space="preserve"> of</w:t>
      </w:r>
      <w:r>
        <w:rPr>
          <w:rFonts w:ascii="Garamond" w:eastAsia="Garamond" w:hAnsi="Garamond" w:cs="Garamond"/>
          <w:b w:val="0"/>
          <w:bCs w:val="0"/>
          <w:i/>
          <w:iCs/>
          <w:strike w:val="0"/>
          <w:color w:val="231F20"/>
          <w:spacing w:val="3"/>
          <w:sz w:val="23"/>
          <w:szCs w:val="23"/>
          <w:u w:val="none"/>
          <w:rtl w:val="0"/>
        </w:rPr>
        <w:t xml:space="preserve"> </w:t>
      </w:r>
      <w:r>
        <w:rPr>
          <w:rFonts w:ascii="Garamond" w:eastAsia="Garamond" w:hAnsi="Garamond" w:cs="Garamond"/>
          <w:b w:val="0"/>
          <w:bCs w:val="0"/>
          <w:i/>
          <w:iCs/>
          <w:strike w:val="0"/>
          <w:color w:val="231F20"/>
          <w:spacing w:val="0"/>
          <w:sz w:val="23"/>
          <w:szCs w:val="23"/>
          <w:u w:val="none"/>
          <w:rtl w:val="0"/>
        </w:rPr>
        <w:t>Government,</w:t>
      </w:r>
    </w:p>
    <w:p>
      <w:pPr>
        <w:bidi w:val="0"/>
        <w:spacing w:before="54" w:after="0" w:line="25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Locke sought to refute the doctrine of the divine and absolute right</w:t>
      </w:r>
    </w:p>
    <w:p>
      <w:pPr>
        <w:bidi w:val="0"/>
        <w:spacing w:before="21" w:after="0" w:line="319" w:lineRule="atLeast"/>
        <w:ind w:left="40" w:right="5342"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 xml:space="preserve">of the monarch. </w:t>
      </w:r>
      <w:r>
        <w:rPr>
          <w:rFonts w:ascii="Garamond" w:eastAsia="Garamond" w:hAnsi="Garamond" w:cs="Garamond"/>
          <w:b w:val="0"/>
          <w:bCs w:val="0"/>
          <w:i w:val="0"/>
          <w:iCs w:val="0"/>
          <w:strike w:val="0"/>
          <w:color w:val="231F20"/>
          <w:spacing w:val="4"/>
          <w:sz w:val="23"/>
          <w:szCs w:val="23"/>
          <w:u w:val="none"/>
          <w:rtl w:val="0"/>
        </w:rPr>
        <w:t>Rousseau</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carried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the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idea</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forward,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proposing</w:t>
      </w:r>
      <w:r>
        <w:rPr>
          <w:rFonts w:ascii="Garamond" w:eastAsia="Garamond" w:hAnsi="Garamond" w:cs="Garamond"/>
          <w:b w:val="0"/>
          <w:bCs w:val="0"/>
          <w:i w:val="0"/>
          <w:iCs w:val="0"/>
          <w:strike w:val="0"/>
          <w:color w:val="231F20"/>
          <w:spacing w:val="0"/>
          <w:sz w:val="23"/>
          <w:szCs w:val="23"/>
          <w:u w:val="none"/>
          <w:rtl w:val="0"/>
        </w:rPr>
        <w:t xml:space="preserve"> a</w:t>
      </w:r>
      <w:r>
        <w:rPr>
          <w:rFonts w:ascii="Garamond" w:eastAsia="Garamond" w:hAnsi="Garamond" w:cs="Garamond"/>
          <w:b w:val="0"/>
          <w:bCs w:val="0"/>
          <w:i w:val="0"/>
          <w:iCs w:val="0"/>
          <w:strike w:val="0"/>
          <w:color w:val="auto"/>
          <w:spacing w:val="0"/>
          <w:sz w:val="23"/>
          <w:szCs w:val="23"/>
          <w:u w:val="none"/>
          <w:rtl w:val="0"/>
        </w:rPr>
        <w:t xml:space="preserve"> </w:t>
      </w:r>
      <w:r>
        <w:pict>
          <v:shape id="PathGroup" o:spid="_x0000_s1044" type="#_x0000_t75" style="width:48pt;height:11in;margin-top:-55pt;margin-left:560pt;mso-position-horizontal-relative:page;position:absolute;z-index:-251638784" o:allowincell="f">
            <v:imagedata r:id="rId18" o:title=""/>
            <w10:anchorlock/>
          </v:shape>
        </w:pict>
      </w:r>
      <w:r>
        <w:rPr>
          <w:rFonts w:ascii="Garamond" w:eastAsia="Garamond" w:hAnsi="Garamond" w:cs="Garamond"/>
          <w:b w:val="0"/>
          <w:bCs w:val="0"/>
          <w:i w:val="0"/>
          <w:iCs w:val="0"/>
          <w:strike w:val="0"/>
          <w:color w:val="231F20"/>
          <w:spacing w:val="4"/>
          <w:sz w:val="23"/>
          <w:szCs w:val="23"/>
          <w:u w:val="none"/>
          <w:rtl w:val="0"/>
        </w:rPr>
        <w:t>form</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of</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government</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based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on</w:t>
      </w:r>
      <w:r>
        <w:rPr>
          <w:rFonts w:ascii="Garamond" w:eastAsia="Garamond" w:hAnsi="Garamond" w:cs="Garamond"/>
          <w:b w:val="0"/>
          <w:bCs w:val="0"/>
          <w:i w:val="0"/>
          <w:iCs w:val="0"/>
          <w:strike w:val="0"/>
          <w:color w:val="231F20"/>
          <w:spacing w:val="0"/>
          <w:sz w:val="23"/>
          <w:szCs w:val="23"/>
          <w:u w:val="none"/>
          <w:rtl w:val="0"/>
        </w:rPr>
        <w:t xml:space="preserve"> a </w:t>
      </w:r>
      <w:r>
        <w:rPr>
          <w:rFonts w:ascii="Garamond" w:eastAsia="Garamond" w:hAnsi="Garamond" w:cs="Garamond"/>
          <w:b w:val="0"/>
          <w:bCs w:val="0"/>
          <w:i w:val="0"/>
          <w:iCs w:val="0"/>
          <w:strike w:val="0"/>
          <w:color w:val="231F20"/>
          <w:spacing w:val="4"/>
          <w:sz w:val="23"/>
          <w:szCs w:val="23"/>
          <w:u w:val="none"/>
          <w:rtl w:val="0"/>
        </w:rPr>
        <w:t>social</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contract</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between</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people</w:t>
      </w:r>
      <w:r>
        <w:rPr>
          <w:rFonts w:ascii="Garamond" w:eastAsia="Garamond" w:hAnsi="Garamond" w:cs="Garamond"/>
          <w:b w:val="0"/>
          <w:bCs w:val="0"/>
          <w:i w:val="0"/>
          <w:iCs w:val="0"/>
          <w:strike w:val="0"/>
          <w:color w:val="auto"/>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and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their</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representatives.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In</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iCs/>
          <w:strike w:val="0"/>
          <w:color w:val="231F20"/>
          <w:spacing w:val="5"/>
          <w:sz w:val="23"/>
          <w:szCs w:val="23"/>
          <w:u w:val="none"/>
          <w:rtl w:val="0"/>
        </w:rPr>
        <w:t>The</w:t>
      </w:r>
      <w:r>
        <w:rPr>
          <w:rFonts w:ascii="Garamond" w:eastAsia="Garamond" w:hAnsi="Garamond" w:cs="Garamond"/>
          <w:b w:val="0"/>
          <w:bCs w:val="0"/>
          <w:i/>
          <w:iCs/>
          <w:strike w:val="0"/>
          <w:color w:val="231F20"/>
          <w:spacing w:val="0"/>
          <w:sz w:val="23"/>
          <w:szCs w:val="23"/>
          <w:u w:val="none"/>
          <w:rtl w:val="0"/>
        </w:rPr>
        <w:t xml:space="preserve"> </w:t>
      </w:r>
      <w:r>
        <w:rPr>
          <w:rFonts w:ascii="Garamond" w:eastAsia="Garamond" w:hAnsi="Garamond" w:cs="Garamond"/>
          <w:b w:val="0"/>
          <w:bCs w:val="0"/>
          <w:i/>
          <w:iCs/>
          <w:strike w:val="0"/>
          <w:color w:val="231F20"/>
          <w:spacing w:val="5"/>
          <w:sz w:val="23"/>
          <w:szCs w:val="23"/>
          <w:u w:val="none"/>
          <w:rtl w:val="0"/>
        </w:rPr>
        <w:t>Spirit</w:t>
      </w:r>
      <w:r>
        <w:rPr>
          <w:rFonts w:ascii="Garamond" w:eastAsia="Garamond" w:hAnsi="Garamond" w:cs="Garamond"/>
          <w:b w:val="0"/>
          <w:bCs w:val="0"/>
          <w:i/>
          <w:iCs/>
          <w:strike w:val="0"/>
          <w:color w:val="231F20"/>
          <w:spacing w:val="0"/>
          <w:sz w:val="23"/>
          <w:szCs w:val="23"/>
          <w:u w:val="none"/>
          <w:rtl w:val="0"/>
        </w:rPr>
        <w:t xml:space="preserve"> </w:t>
      </w:r>
      <w:r>
        <w:rPr>
          <w:rFonts w:ascii="Garamond" w:eastAsia="Garamond" w:hAnsi="Garamond" w:cs="Garamond"/>
          <w:b w:val="0"/>
          <w:bCs w:val="0"/>
          <w:i/>
          <w:iCs/>
          <w:strike w:val="0"/>
          <w:color w:val="231F20"/>
          <w:spacing w:val="5"/>
          <w:sz w:val="23"/>
          <w:szCs w:val="23"/>
          <w:u w:val="none"/>
          <w:rtl w:val="0"/>
        </w:rPr>
        <w:t>of</w:t>
      </w:r>
      <w:r>
        <w:rPr>
          <w:rFonts w:ascii="Garamond" w:eastAsia="Garamond" w:hAnsi="Garamond" w:cs="Garamond"/>
          <w:b w:val="0"/>
          <w:bCs w:val="0"/>
          <w:i/>
          <w:iCs/>
          <w:strike w:val="0"/>
          <w:color w:val="231F20"/>
          <w:spacing w:val="0"/>
          <w:sz w:val="23"/>
          <w:szCs w:val="23"/>
          <w:u w:val="none"/>
          <w:rtl w:val="0"/>
        </w:rPr>
        <w:t xml:space="preserve"> </w:t>
      </w:r>
      <w:r>
        <w:rPr>
          <w:rFonts w:ascii="Garamond" w:eastAsia="Garamond" w:hAnsi="Garamond" w:cs="Garamond"/>
          <w:b w:val="0"/>
          <w:bCs w:val="0"/>
          <w:i/>
          <w:iCs/>
          <w:strike w:val="0"/>
          <w:color w:val="231F20"/>
          <w:spacing w:val="5"/>
          <w:sz w:val="23"/>
          <w:szCs w:val="23"/>
          <w:u w:val="none"/>
          <w:rtl w:val="0"/>
        </w:rPr>
        <w:t>the</w:t>
      </w:r>
      <w:r>
        <w:rPr>
          <w:rFonts w:ascii="Garamond" w:eastAsia="Garamond" w:hAnsi="Garamond" w:cs="Garamond"/>
          <w:b w:val="0"/>
          <w:bCs w:val="0"/>
          <w:i/>
          <w:iCs/>
          <w:strike w:val="0"/>
          <w:color w:val="231F20"/>
          <w:spacing w:val="0"/>
          <w:sz w:val="23"/>
          <w:szCs w:val="23"/>
          <w:u w:val="none"/>
          <w:rtl w:val="0"/>
        </w:rPr>
        <w:t xml:space="preserve"> </w:t>
      </w:r>
      <w:r>
        <w:rPr>
          <w:rFonts w:ascii="Garamond" w:eastAsia="Garamond" w:hAnsi="Garamond" w:cs="Garamond"/>
          <w:b w:val="0"/>
          <w:bCs w:val="0"/>
          <w:i/>
          <w:iCs/>
          <w:strike w:val="0"/>
          <w:color w:val="231F20"/>
          <w:spacing w:val="5"/>
          <w:sz w:val="23"/>
          <w:szCs w:val="23"/>
          <w:u w:val="none"/>
          <w:rtl w:val="0"/>
        </w:rPr>
        <w:t>Laws,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Montesquieu</w:t>
      </w:r>
      <w:r>
        <w:rPr>
          <w:rFonts w:ascii="Garamond" w:eastAsia="Garamond" w:hAnsi="Garamond" w:cs="Garamond"/>
          <w:b w:val="0"/>
          <w:bCs w:val="0"/>
          <w:i w:val="0"/>
          <w:iCs w:val="0"/>
          <w:strike w:val="0"/>
          <w:color w:val="auto"/>
          <w:spacing w:val="0"/>
          <w:sz w:val="23"/>
          <w:szCs w:val="23"/>
          <w:u w:val="none"/>
          <w:rtl w:val="0"/>
        </w:rPr>
        <w:t xml:space="preserve"> </w:t>
      </w:r>
      <w:r>
        <w:rPr>
          <w:rFonts w:ascii="Garamond" w:eastAsia="Garamond" w:hAnsi="Garamond" w:cs="Garamond"/>
          <w:b w:val="0"/>
          <w:bCs w:val="0"/>
          <w:i w:val="0"/>
          <w:iCs w:val="0"/>
          <w:strike w:val="0"/>
          <w:color w:val="231F20"/>
          <w:spacing w:val="6"/>
          <w:sz w:val="23"/>
          <w:szCs w:val="23"/>
          <w:u w:val="none"/>
          <w:rtl w:val="0"/>
        </w:rPr>
        <w:t>proposed</w:t>
      </w:r>
      <w:r>
        <w:rPr>
          <w:rFonts w:ascii="Garamond" w:eastAsia="Garamond" w:hAnsi="Garamond" w:cs="Garamond"/>
          <w:b w:val="0"/>
          <w:bCs w:val="0"/>
          <w:i w:val="0"/>
          <w:iCs w:val="0"/>
          <w:strike w:val="0"/>
          <w:color w:val="231F20"/>
          <w:spacing w:val="0"/>
          <w:sz w:val="23"/>
          <w:szCs w:val="23"/>
          <w:u w:val="none"/>
          <w:rtl w:val="0"/>
        </w:rPr>
        <w:t xml:space="preserve"> a </w:t>
      </w:r>
      <w:r>
        <w:rPr>
          <w:rFonts w:ascii="Garamond" w:eastAsia="Garamond" w:hAnsi="Garamond" w:cs="Garamond"/>
          <w:b w:val="0"/>
          <w:bCs w:val="0"/>
          <w:i w:val="0"/>
          <w:iCs w:val="0"/>
          <w:strike w:val="0"/>
          <w:color w:val="231F20"/>
          <w:spacing w:val="6"/>
          <w:sz w:val="23"/>
          <w:szCs w:val="23"/>
          <w:u w:val="none"/>
          <w:rtl w:val="0"/>
        </w:rPr>
        <w:t>division</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6"/>
          <w:sz w:val="23"/>
          <w:szCs w:val="23"/>
          <w:u w:val="none"/>
          <w:rtl w:val="0"/>
        </w:rPr>
        <w:t>of</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6"/>
          <w:sz w:val="23"/>
          <w:szCs w:val="23"/>
          <w:u w:val="none"/>
          <w:rtl w:val="0"/>
        </w:rPr>
        <w:t>power</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6"/>
          <w:sz w:val="23"/>
          <w:szCs w:val="23"/>
          <w:u w:val="none"/>
          <w:rtl w:val="0"/>
        </w:rPr>
        <w:t>within</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6"/>
          <w:sz w:val="23"/>
          <w:szCs w:val="23"/>
          <w:u w:val="none"/>
          <w:rtl w:val="0"/>
        </w:rPr>
        <w:t>the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6"/>
          <w:sz w:val="23"/>
          <w:szCs w:val="23"/>
          <w:u w:val="none"/>
          <w:rtl w:val="0"/>
        </w:rPr>
        <w:t>government</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6"/>
          <w:sz w:val="23"/>
          <w:szCs w:val="23"/>
          <w:u w:val="none"/>
          <w:rtl w:val="0"/>
        </w:rPr>
        <w:t>between</w:t>
      </w:r>
      <w:r>
        <w:rPr>
          <w:rFonts w:ascii="Garamond" w:eastAsia="Garamond" w:hAnsi="Garamond" w:cs="Garamond"/>
          <w:b w:val="0"/>
          <w:bCs w:val="0"/>
          <w:i w:val="0"/>
          <w:iCs w:val="0"/>
          <w:strike w:val="0"/>
          <w:color w:val="auto"/>
          <w:spacing w:val="0"/>
          <w:sz w:val="23"/>
          <w:szCs w:val="23"/>
          <w:u w:val="none"/>
          <w:rtl w:val="0"/>
        </w:rPr>
        <w:t xml:space="preserve"> </w:t>
      </w:r>
      <w:r>
        <w:rPr>
          <w:rFonts w:ascii="Garamond" w:eastAsia="Garamond" w:hAnsi="Garamond" w:cs="Garamond"/>
          <w:b w:val="0"/>
          <w:bCs w:val="0"/>
          <w:i w:val="0"/>
          <w:iCs w:val="0"/>
          <w:strike w:val="0"/>
          <w:color w:val="231F20"/>
          <w:spacing w:val="7"/>
          <w:sz w:val="23"/>
          <w:szCs w:val="23"/>
          <w:u w:val="none"/>
          <w:rtl w:val="0"/>
        </w:rPr>
        <w:t>the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7"/>
          <w:sz w:val="23"/>
          <w:szCs w:val="23"/>
          <w:u w:val="none"/>
          <w:rtl w:val="0"/>
        </w:rPr>
        <w:t>legislative,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7"/>
          <w:sz w:val="23"/>
          <w:szCs w:val="23"/>
          <w:u w:val="none"/>
          <w:rtl w:val="0"/>
        </w:rPr>
        <w:t>the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7"/>
          <w:sz w:val="23"/>
          <w:szCs w:val="23"/>
          <w:u w:val="none"/>
          <w:rtl w:val="0"/>
        </w:rPr>
        <w:t>executive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7"/>
          <w:sz w:val="23"/>
          <w:szCs w:val="23"/>
          <w:u w:val="none"/>
          <w:rtl w:val="0"/>
        </w:rPr>
        <w:t>and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7"/>
          <w:sz w:val="23"/>
          <w:szCs w:val="23"/>
          <w:u w:val="none"/>
          <w:rtl w:val="0"/>
        </w:rPr>
        <w:t>the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7"/>
          <w:sz w:val="23"/>
          <w:szCs w:val="23"/>
          <w:u w:val="none"/>
          <w:rtl w:val="0"/>
        </w:rPr>
        <w:t>judiciary.</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7"/>
          <w:sz w:val="23"/>
          <w:szCs w:val="23"/>
          <w:u w:val="none"/>
          <w:rtl w:val="0"/>
        </w:rPr>
        <w:t>This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7"/>
          <w:sz w:val="23"/>
          <w:szCs w:val="23"/>
          <w:u w:val="none"/>
          <w:rtl w:val="0"/>
        </w:rPr>
        <w:t>model</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7"/>
          <w:sz w:val="23"/>
          <w:szCs w:val="23"/>
          <w:u w:val="none"/>
          <w:rtl w:val="0"/>
        </w:rPr>
        <w:t>of</w:t>
      </w:r>
      <w:r>
        <w:rPr>
          <w:rFonts w:ascii="Garamond" w:eastAsia="Garamond" w:hAnsi="Garamond" w:cs="Garamond"/>
          <w:b w:val="0"/>
          <w:bCs w:val="0"/>
          <w:i w:val="0"/>
          <w:iCs w:val="0"/>
          <w:strike w:val="0"/>
          <w:color w:val="auto"/>
          <w:spacing w:val="0"/>
          <w:sz w:val="23"/>
          <w:szCs w:val="23"/>
          <w:u w:val="none"/>
          <w:rtl w:val="0"/>
        </w:rPr>
        <w:t xml:space="preserve"> </w:t>
      </w:r>
      <w:r>
        <w:rPr>
          <w:rFonts w:ascii="Garamond" w:eastAsia="Garamond" w:hAnsi="Garamond" w:cs="Garamond"/>
          <w:b w:val="0"/>
          <w:bCs w:val="0"/>
          <w:i w:val="0"/>
          <w:iCs w:val="0"/>
          <w:strike w:val="0"/>
          <w:color w:val="231F20"/>
          <w:spacing w:val="6"/>
          <w:sz w:val="23"/>
          <w:szCs w:val="23"/>
          <w:u w:val="none"/>
          <w:rtl w:val="0"/>
        </w:rPr>
        <w:t>government</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6"/>
          <w:sz w:val="23"/>
          <w:szCs w:val="23"/>
          <w:u w:val="none"/>
          <w:rtl w:val="0"/>
        </w:rPr>
        <w:t>was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6"/>
          <w:sz w:val="23"/>
          <w:szCs w:val="23"/>
          <w:u w:val="none"/>
          <w:rtl w:val="0"/>
        </w:rPr>
        <w:t>put</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6"/>
          <w:sz w:val="23"/>
          <w:szCs w:val="23"/>
          <w:u w:val="none"/>
          <w:rtl w:val="0"/>
        </w:rPr>
        <w:t>into</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6"/>
          <w:sz w:val="23"/>
          <w:szCs w:val="23"/>
          <w:u w:val="none"/>
          <w:rtl w:val="0"/>
        </w:rPr>
        <w:t>force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6"/>
          <w:sz w:val="23"/>
          <w:szCs w:val="23"/>
          <w:u w:val="none"/>
          <w:rtl w:val="0"/>
        </w:rPr>
        <w:t>in</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6"/>
          <w:sz w:val="23"/>
          <w:szCs w:val="23"/>
          <w:u w:val="none"/>
          <w:rtl w:val="0"/>
        </w:rPr>
        <w:t>the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6"/>
          <w:sz w:val="23"/>
          <w:szCs w:val="23"/>
          <w:u w:val="none"/>
          <w:rtl w:val="0"/>
        </w:rPr>
        <w:t>USA,</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6"/>
          <w:sz w:val="23"/>
          <w:szCs w:val="23"/>
          <w:u w:val="none"/>
          <w:rtl w:val="0"/>
        </w:rPr>
        <w:t>after</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6"/>
          <w:sz w:val="23"/>
          <w:szCs w:val="23"/>
          <w:u w:val="none"/>
          <w:rtl w:val="0"/>
        </w:rPr>
        <w:t>the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6"/>
          <w:sz w:val="23"/>
          <w:szCs w:val="23"/>
          <w:u w:val="none"/>
          <w:rtl w:val="0"/>
        </w:rPr>
        <w:t>thirteen</w:t>
      </w:r>
      <w:r>
        <w:rPr>
          <w:rFonts w:ascii="Garamond" w:eastAsia="Garamond" w:hAnsi="Garamond" w:cs="Garamond"/>
          <w:b w:val="0"/>
          <w:bCs w:val="0"/>
          <w:i w:val="0"/>
          <w:iCs w:val="0"/>
          <w:strike w:val="0"/>
          <w:color w:val="auto"/>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colonies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declared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their</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independence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from</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Britain.</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The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American</w:t>
      </w:r>
      <w:r>
        <w:rPr>
          <w:rFonts w:ascii="Garamond" w:eastAsia="Garamond" w:hAnsi="Garamond" w:cs="Garamond"/>
          <w:b w:val="0"/>
          <w:bCs w:val="0"/>
          <w:i w:val="0"/>
          <w:iCs w:val="0"/>
          <w:strike w:val="0"/>
          <w:color w:val="auto"/>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constitution</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and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its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guarantee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of</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individual</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rights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was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an</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important</w:t>
      </w:r>
      <w:r>
        <w:rPr>
          <w:rFonts w:ascii="Garamond" w:eastAsia="Garamond" w:hAnsi="Garamond" w:cs="Garamond"/>
          <w:b w:val="0"/>
          <w:bCs w:val="0"/>
          <w:i w:val="0"/>
          <w:iCs w:val="0"/>
          <w:strike w:val="0"/>
          <w:color w:val="auto"/>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example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for</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political</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thinkers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in</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France.</w:t>
      </w:r>
      <w:r>
        <w:rPr>
          <w:rFonts w:ascii="Garamond" w:eastAsia="Garamond" w:hAnsi="Garamond" w:cs="Garamond"/>
          <w:b w:val="0"/>
          <w:bCs w:val="0"/>
          <w:i w:val="0"/>
          <w:iCs w:val="0"/>
          <w:strike w:val="0"/>
          <w:color w:val="auto"/>
          <w:spacing w:val="0"/>
          <w:sz w:val="23"/>
          <w:szCs w:val="23"/>
          <w:u w:val="none"/>
          <w:rtl w:val="0"/>
        </w:rPr>
        <w:t xml:space="preserve"> </w:t>
      </w:r>
    </w:p>
    <w:p>
      <w:pPr>
        <w:bidi w:val="0"/>
        <w:spacing w:before="153" w:after="0" w:line="319" w:lineRule="atLeast"/>
        <w:ind w:left="40" w:right="5342"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2"/>
          <w:sz w:val="23"/>
          <w:szCs w:val="23"/>
          <w:u w:val="none"/>
          <w:rtl w:val="0"/>
        </w:rPr>
        <w:t>The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ideas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of</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these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philosophers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were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discussed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intensively</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in</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salons</w:t>
      </w:r>
      <w:r>
        <w:rPr>
          <w:rFonts w:ascii="Garamond" w:eastAsia="Garamond" w:hAnsi="Garamond" w:cs="Garamond"/>
          <w:b w:val="0"/>
          <w:bCs w:val="0"/>
          <w:i w:val="0"/>
          <w:iCs w:val="0"/>
          <w:strike w:val="0"/>
          <w:color w:val="auto"/>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and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coffee-houses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and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spread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among</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people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through</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books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and</w:t>
      </w:r>
      <w:r>
        <w:rPr>
          <w:rFonts w:ascii="Garamond" w:eastAsia="Garamond" w:hAnsi="Garamond" w:cs="Garamond"/>
          <w:b w:val="0"/>
          <w:bCs w:val="0"/>
          <w:i w:val="0"/>
          <w:iCs w:val="0"/>
          <w:strike w:val="0"/>
          <w:color w:val="auto"/>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newspapers.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These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were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frequently</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read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aloud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in</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groups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for</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the</w:t>
      </w:r>
      <w:r>
        <w:rPr>
          <w:rFonts w:ascii="Garamond" w:eastAsia="Garamond" w:hAnsi="Garamond" w:cs="Garamond"/>
          <w:b w:val="0"/>
          <w:bCs w:val="0"/>
          <w:i w:val="0"/>
          <w:iCs w:val="0"/>
          <w:strike w:val="0"/>
          <w:color w:val="auto"/>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benefit</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of</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those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who</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could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not</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read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and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write.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The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news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that</w:t>
      </w:r>
      <w:r>
        <w:rPr>
          <w:rFonts w:ascii="Garamond" w:eastAsia="Garamond" w:hAnsi="Garamond" w:cs="Garamond"/>
          <w:b w:val="0"/>
          <w:bCs w:val="0"/>
          <w:i w:val="0"/>
          <w:iCs w:val="0"/>
          <w:strike w:val="0"/>
          <w:color w:val="auto"/>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Louis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XVI</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planned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to</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impose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further</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taxes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to</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be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able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to</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meet</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the</w:t>
      </w:r>
      <w:r>
        <w:rPr>
          <w:rFonts w:ascii="Garamond" w:eastAsia="Garamond" w:hAnsi="Garamond" w:cs="Garamond"/>
          <w:b w:val="0"/>
          <w:bCs w:val="0"/>
          <w:i w:val="0"/>
          <w:iCs w:val="0"/>
          <w:strike w:val="0"/>
          <w:color w:val="auto"/>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expenses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of</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the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state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generated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anger</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and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protest</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against</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the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system</w:t>
      </w:r>
      <w:r>
        <w:rPr>
          <w:rFonts w:ascii="Garamond" w:eastAsia="Garamond" w:hAnsi="Garamond" w:cs="Garamond"/>
          <w:b w:val="0"/>
          <w:bCs w:val="0"/>
          <w:i w:val="0"/>
          <w:iCs w:val="0"/>
          <w:strike w:val="0"/>
          <w:color w:val="auto"/>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of</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privileges.</w:t>
      </w:r>
      <w:r>
        <w:rPr>
          <w:rFonts w:ascii="Garamond" w:eastAsia="Garamond" w:hAnsi="Garamond" w:cs="Garamond"/>
          <w:b w:val="0"/>
          <w:bCs w:val="0"/>
          <w:i w:val="0"/>
          <w:iCs w:val="0"/>
          <w:strike w:val="0"/>
          <w:color w:val="auto"/>
          <w:spacing w:val="0"/>
          <w:sz w:val="23"/>
          <w:szCs w:val="23"/>
          <w:u w:val="none"/>
          <w:rtl w:val="0"/>
        </w:rPr>
        <w:t xml:space="preserve"> </w:t>
      </w:r>
    </w:p>
    <w:p>
      <w:pPr>
        <w:bidi w:val="0"/>
        <w:spacing w:before="570" w:after="0" w:line="223" w:lineRule="atLeast"/>
        <w:ind w:left="40" w:right="-200" w:firstLine="0"/>
        <w:jc w:val="both"/>
        <w:outlineLvl w:val="9"/>
        <w:rPr>
          <w:rFonts w:ascii="Arial" w:eastAsia="Arial" w:hAnsi="Arial" w:cs="Arial"/>
          <w:sz w:val="20"/>
          <w:szCs w:val="20"/>
        </w:rPr>
      </w:pPr>
      <w:r>
        <w:rPr>
          <w:rFonts w:ascii="Arial" w:eastAsia="Arial" w:hAnsi="Arial" w:cs="Arial"/>
          <w:b/>
          <w:bCs/>
          <w:i/>
          <w:iCs/>
          <w:strike w:val="0"/>
          <w:color w:val="231F20"/>
          <w:spacing w:val="1"/>
          <w:sz w:val="20"/>
          <w:szCs w:val="20"/>
          <w:u w:val="none"/>
          <w:rtl w:val="0"/>
        </w:rPr>
        <w:t>Source</w:t>
      </w:r>
      <w:r>
        <w:rPr>
          <w:rFonts w:ascii="Arial" w:eastAsia="Arial" w:hAnsi="Arial" w:cs="Arial"/>
          <w:b/>
          <w:bCs/>
          <w:i/>
          <w:iCs/>
          <w:strike w:val="0"/>
          <w:color w:val="231F20"/>
          <w:spacing w:val="0"/>
          <w:sz w:val="20"/>
          <w:szCs w:val="20"/>
          <w:u w:val="none"/>
          <w:rtl w:val="0"/>
        </w:rPr>
        <w:t xml:space="preserve"> A</w:t>
      </w:r>
      <w:r>
        <w:rPr>
          <w:rFonts w:ascii="Arial" w:eastAsia="Arial" w:hAnsi="Arial" w:cs="Arial"/>
          <w:b/>
          <w:bCs/>
          <w:i/>
          <w:iCs/>
          <w:strike w:val="0"/>
          <w:color w:val="auto"/>
          <w:spacing w:val="0"/>
          <w:sz w:val="20"/>
          <w:szCs w:val="20"/>
          <w:u w:val="none"/>
          <w:rtl w:val="0"/>
        </w:rPr>
        <w:t xml:space="preserve"> </w:t>
      </w:r>
      <w:r>
        <w:pict>
          <v:shape id="PathGroup" o:spid="_x0000_s1045" type="#_x0000_t75" style="width:526pt;height:345pt;margin-top:36.58pt;margin-left:26pt;mso-position-horizontal-relative:page;position:absolute;z-index:-251637760" o:allowincell="f">
            <v:imagedata r:id="rId22" o:title=""/>
            <w10:anchorlock/>
          </v:shape>
        </w:pict>
      </w:r>
    </w:p>
    <w:p>
      <w:pPr>
        <w:bidi w:val="0"/>
        <w:spacing w:before="439" w:after="0" w:line="217" w:lineRule="atLeast"/>
        <w:ind w:left="600" w:right="-200" w:firstLine="0"/>
        <w:jc w:val="both"/>
        <w:outlineLvl w:val="9"/>
        <w:rPr>
          <w:rFonts w:ascii="Tahoma" w:eastAsia="Tahoma" w:hAnsi="Tahoma" w:cs="Tahoma"/>
          <w:sz w:val="18"/>
          <w:szCs w:val="18"/>
        </w:rPr>
      </w:pPr>
      <w:r>
        <w:rPr>
          <w:rFonts w:ascii="Tahoma" w:eastAsia="Tahoma" w:hAnsi="Tahoma" w:cs="Tahoma"/>
          <w:b/>
          <w:bCs/>
          <w:i w:val="0"/>
          <w:iCs w:val="0"/>
          <w:strike w:val="0"/>
          <w:color w:val="231F20"/>
          <w:spacing w:val="1"/>
          <w:sz w:val="18"/>
          <w:szCs w:val="18"/>
          <w:u w:val="none"/>
          <w:shd w:val="clear" w:color="auto" w:fill="C5CBEA"/>
          <w:rtl w:val="0"/>
        </w:rPr>
        <w:t>Accounts</w:t>
      </w:r>
      <w:r>
        <w:rPr>
          <w:rFonts w:ascii="Tahoma" w:eastAsia="Tahoma" w:hAnsi="Tahoma" w:cs="Tahoma"/>
          <w:b/>
          <w:bCs/>
          <w:i w:val="0"/>
          <w:iCs w:val="0"/>
          <w:strike w:val="0"/>
          <w:color w:val="231F20"/>
          <w:spacing w:val="0"/>
          <w:sz w:val="18"/>
          <w:szCs w:val="18"/>
          <w:u w:val="none"/>
          <w:shd w:val="clear" w:color="auto" w:fill="C5CBEA"/>
          <w:rtl w:val="0"/>
        </w:rPr>
        <w:t xml:space="preserve"> </w:t>
      </w:r>
      <w:r>
        <w:rPr>
          <w:rFonts w:ascii="Tahoma" w:eastAsia="Tahoma" w:hAnsi="Tahoma" w:cs="Tahoma"/>
          <w:b/>
          <w:bCs/>
          <w:i w:val="0"/>
          <w:iCs w:val="0"/>
          <w:strike w:val="0"/>
          <w:color w:val="231F20"/>
          <w:spacing w:val="1"/>
          <w:sz w:val="18"/>
          <w:szCs w:val="18"/>
          <w:u w:val="none"/>
          <w:shd w:val="clear" w:color="auto" w:fill="C5CBEA"/>
          <w:rtl w:val="0"/>
        </w:rPr>
        <w:t>of</w:t>
      </w:r>
      <w:r>
        <w:rPr>
          <w:rFonts w:ascii="Tahoma" w:eastAsia="Tahoma" w:hAnsi="Tahoma" w:cs="Tahoma"/>
          <w:b/>
          <w:bCs/>
          <w:i w:val="0"/>
          <w:iCs w:val="0"/>
          <w:strike w:val="0"/>
          <w:color w:val="231F20"/>
          <w:spacing w:val="0"/>
          <w:sz w:val="18"/>
          <w:szCs w:val="18"/>
          <w:u w:val="none"/>
          <w:shd w:val="clear" w:color="auto" w:fill="C5CBEA"/>
          <w:rtl w:val="0"/>
        </w:rPr>
        <w:t xml:space="preserve"> </w:t>
      </w:r>
      <w:r>
        <w:rPr>
          <w:rFonts w:ascii="Tahoma" w:eastAsia="Tahoma" w:hAnsi="Tahoma" w:cs="Tahoma"/>
          <w:b/>
          <w:bCs/>
          <w:i w:val="0"/>
          <w:iCs w:val="0"/>
          <w:strike w:val="0"/>
          <w:color w:val="231F20"/>
          <w:spacing w:val="1"/>
          <w:sz w:val="18"/>
          <w:szCs w:val="18"/>
          <w:u w:val="none"/>
          <w:shd w:val="clear" w:color="auto" w:fill="C5CBEA"/>
          <w:rtl w:val="0"/>
        </w:rPr>
        <w:t>lived</w:t>
      </w:r>
      <w:r>
        <w:rPr>
          <w:rFonts w:ascii="Tahoma" w:eastAsia="Tahoma" w:hAnsi="Tahoma" w:cs="Tahoma"/>
          <w:b/>
          <w:bCs/>
          <w:i w:val="0"/>
          <w:iCs w:val="0"/>
          <w:strike w:val="0"/>
          <w:color w:val="231F20"/>
          <w:spacing w:val="0"/>
          <w:sz w:val="18"/>
          <w:szCs w:val="18"/>
          <w:u w:val="none"/>
          <w:shd w:val="clear" w:color="auto" w:fill="C5CBEA"/>
          <w:rtl w:val="0"/>
        </w:rPr>
        <w:t xml:space="preserve"> </w:t>
      </w:r>
      <w:r>
        <w:rPr>
          <w:rFonts w:ascii="Tahoma" w:eastAsia="Tahoma" w:hAnsi="Tahoma" w:cs="Tahoma"/>
          <w:b/>
          <w:bCs/>
          <w:i w:val="0"/>
          <w:iCs w:val="0"/>
          <w:strike w:val="0"/>
          <w:color w:val="231F20"/>
          <w:spacing w:val="1"/>
          <w:sz w:val="18"/>
          <w:szCs w:val="18"/>
          <w:u w:val="none"/>
          <w:shd w:val="clear" w:color="auto" w:fill="C5CBEA"/>
          <w:rtl w:val="0"/>
        </w:rPr>
        <w:t>experiences</w:t>
      </w:r>
      <w:r>
        <w:rPr>
          <w:rFonts w:ascii="Tahoma" w:eastAsia="Tahoma" w:hAnsi="Tahoma" w:cs="Tahoma"/>
          <w:b/>
          <w:bCs/>
          <w:i w:val="0"/>
          <w:iCs w:val="0"/>
          <w:strike w:val="0"/>
          <w:color w:val="231F20"/>
          <w:spacing w:val="0"/>
          <w:sz w:val="18"/>
          <w:szCs w:val="18"/>
          <w:u w:val="none"/>
          <w:shd w:val="clear" w:color="auto" w:fill="C5CBEA"/>
          <w:rtl w:val="0"/>
        </w:rPr>
        <w:t xml:space="preserve"> </w:t>
      </w:r>
      <w:r>
        <w:rPr>
          <w:rFonts w:ascii="Tahoma" w:eastAsia="Tahoma" w:hAnsi="Tahoma" w:cs="Tahoma"/>
          <w:b/>
          <w:bCs/>
          <w:i w:val="0"/>
          <w:iCs w:val="0"/>
          <w:strike w:val="0"/>
          <w:color w:val="231F20"/>
          <w:spacing w:val="1"/>
          <w:sz w:val="18"/>
          <w:szCs w:val="18"/>
          <w:u w:val="none"/>
          <w:shd w:val="clear" w:color="auto" w:fill="C5CBEA"/>
          <w:rtl w:val="0"/>
        </w:rPr>
        <w:t>in</w:t>
      </w:r>
      <w:r>
        <w:rPr>
          <w:rFonts w:ascii="Tahoma" w:eastAsia="Tahoma" w:hAnsi="Tahoma" w:cs="Tahoma"/>
          <w:b/>
          <w:bCs/>
          <w:i w:val="0"/>
          <w:iCs w:val="0"/>
          <w:strike w:val="0"/>
          <w:color w:val="231F20"/>
          <w:spacing w:val="0"/>
          <w:sz w:val="18"/>
          <w:szCs w:val="18"/>
          <w:u w:val="none"/>
          <w:shd w:val="clear" w:color="auto" w:fill="C5CBEA"/>
          <w:rtl w:val="0"/>
        </w:rPr>
        <w:t xml:space="preserve"> </w:t>
      </w:r>
      <w:r>
        <w:rPr>
          <w:rFonts w:ascii="Tahoma" w:eastAsia="Tahoma" w:hAnsi="Tahoma" w:cs="Tahoma"/>
          <w:b/>
          <w:bCs/>
          <w:i w:val="0"/>
          <w:iCs w:val="0"/>
          <w:strike w:val="0"/>
          <w:color w:val="231F20"/>
          <w:spacing w:val="1"/>
          <w:sz w:val="18"/>
          <w:szCs w:val="18"/>
          <w:u w:val="none"/>
          <w:shd w:val="clear" w:color="auto" w:fill="C5CBEA"/>
          <w:rtl w:val="0"/>
        </w:rPr>
        <w:t>the</w:t>
      </w:r>
      <w:r>
        <w:rPr>
          <w:rFonts w:ascii="Tahoma" w:eastAsia="Tahoma" w:hAnsi="Tahoma" w:cs="Tahoma"/>
          <w:b/>
          <w:bCs/>
          <w:i w:val="0"/>
          <w:iCs w:val="0"/>
          <w:strike w:val="0"/>
          <w:color w:val="231F20"/>
          <w:spacing w:val="0"/>
          <w:sz w:val="18"/>
          <w:szCs w:val="18"/>
          <w:u w:val="none"/>
          <w:shd w:val="clear" w:color="auto" w:fill="C5CBEA"/>
          <w:rtl w:val="0"/>
        </w:rPr>
        <w:t xml:space="preserve"> </w:t>
      </w:r>
      <w:r>
        <w:rPr>
          <w:rFonts w:ascii="Tahoma" w:eastAsia="Tahoma" w:hAnsi="Tahoma" w:cs="Tahoma"/>
          <w:b/>
          <w:bCs/>
          <w:i w:val="0"/>
          <w:iCs w:val="0"/>
          <w:strike w:val="0"/>
          <w:color w:val="231F20"/>
          <w:spacing w:val="1"/>
          <w:sz w:val="18"/>
          <w:szCs w:val="18"/>
          <w:u w:val="none"/>
          <w:shd w:val="clear" w:color="auto" w:fill="C5CBEA"/>
          <w:rtl w:val="0"/>
        </w:rPr>
        <w:t>Old</w:t>
      </w:r>
      <w:r>
        <w:rPr>
          <w:rFonts w:ascii="Tahoma" w:eastAsia="Tahoma" w:hAnsi="Tahoma" w:cs="Tahoma"/>
          <w:b/>
          <w:bCs/>
          <w:i w:val="0"/>
          <w:iCs w:val="0"/>
          <w:strike w:val="0"/>
          <w:color w:val="231F20"/>
          <w:spacing w:val="0"/>
          <w:sz w:val="18"/>
          <w:szCs w:val="18"/>
          <w:u w:val="none"/>
          <w:shd w:val="clear" w:color="auto" w:fill="C5CBEA"/>
          <w:rtl w:val="0"/>
        </w:rPr>
        <w:t xml:space="preserve"> </w:t>
      </w:r>
      <w:r>
        <w:rPr>
          <w:rFonts w:ascii="Tahoma" w:eastAsia="Tahoma" w:hAnsi="Tahoma" w:cs="Tahoma"/>
          <w:b/>
          <w:bCs/>
          <w:i w:val="0"/>
          <w:iCs w:val="0"/>
          <w:strike w:val="0"/>
          <w:color w:val="231F20"/>
          <w:spacing w:val="1"/>
          <w:sz w:val="18"/>
          <w:szCs w:val="18"/>
          <w:u w:val="none"/>
          <w:shd w:val="clear" w:color="auto" w:fill="C5CBEA"/>
          <w:rtl w:val="0"/>
        </w:rPr>
        <w:t>Regime</w:t>
      </w:r>
      <w:r>
        <w:rPr>
          <w:rFonts w:ascii="Tahoma" w:eastAsia="Tahoma" w:hAnsi="Tahoma" w:cs="Tahoma"/>
          <w:b/>
          <w:bCs/>
          <w:i w:val="0"/>
          <w:iCs w:val="0"/>
          <w:strike w:val="0"/>
          <w:color w:val="auto"/>
          <w:spacing w:val="0"/>
          <w:sz w:val="18"/>
          <w:szCs w:val="18"/>
          <w:u w:val="none"/>
          <w:rtl w:val="0"/>
        </w:rPr>
        <w:t xml:space="preserve"> </w:t>
      </w:r>
    </w:p>
    <w:p>
      <w:pPr>
        <w:numPr>
          <w:ilvl w:val="0"/>
          <w:numId w:val="4"/>
        </w:numPr>
        <w:bidi w:val="0"/>
        <w:spacing w:before="80" w:after="0" w:line="239" w:lineRule="atLeast"/>
        <w:ind w:right="3523"/>
        <w:jc w:val="left"/>
        <w:rPr>
          <w:rFonts w:ascii="Tahoma" w:eastAsia="Tahoma" w:hAnsi="Tahoma" w:cs="Tahoma"/>
          <w:sz w:val="18"/>
          <w:szCs w:val="18"/>
        </w:rPr>
      </w:pPr>
      <w:r>
        <w:rPr>
          <w:rFonts w:ascii="Tahoma" w:eastAsia="Tahoma" w:hAnsi="Tahoma" w:cs="Tahoma"/>
          <w:b w:val="0"/>
          <w:bCs w:val="0"/>
          <w:i w:val="0"/>
          <w:iCs w:val="0"/>
          <w:strike w:val="0"/>
          <w:color w:val="231F20"/>
          <w:spacing w:val="1"/>
          <w:sz w:val="18"/>
          <w:szCs w:val="18"/>
          <w:u w:val="none"/>
          <w:shd w:val="clear" w:color="auto" w:fill="C5CBEA"/>
          <w:rtl w:val="0"/>
        </w:rPr>
        <w:t>Georges</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Danton</w:t>
      </w:r>
      <w:r>
        <w:rPr>
          <w:rFonts w:ascii="Tahoma" w:eastAsia="Tahoma" w:hAnsi="Tahoma" w:cs="Tahoma"/>
          <w:b/>
          <w:bCs/>
          <w:i w:val="0"/>
          <w:iCs w:val="0"/>
          <w:strike w:val="0"/>
          <w:color w:val="231F20"/>
          <w:spacing w:val="1"/>
          <w:sz w:val="18"/>
          <w:szCs w:val="18"/>
          <w:u w:val="none"/>
          <w:shd w:val="clear" w:color="auto" w:fill="C5CBEA"/>
          <w:rtl w:val="0"/>
        </w:rPr>
        <w:t>,</w:t>
      </w:r>
      <w:r>
        <w:rPr>
          <w:rFonts w:ascii="Tahoma" w:eastAsia="Tahoma" w:hAnsi="Tahoma" w:cs="Tahoma"/>
          <w:b/>
          <w:bCs/>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who</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later</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became</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active</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in</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revolutionary</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politics,</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wrote</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to</w:t>
      </w:r>
      <w:r>
        <w:rPr>
          <w:rFonts w:ascii="Tahoma" w:eastAsia="Tahoma" w:hAnsi="Tahoma" w:cs="Tahoma"/>
          <w:b w:val="0"/>
          <w:bCs w:val="0"/>
          <w:i w:val="0"/>
          <w:iCs w:val="0"/>
          <w:strike w:val="0"/>
          <w:color w:val="231F20"/>
          <w:spacing w:val="0"/>
          <w:sz w:val="18"/>
          <w:szCs w:val="18"/>
          <w:u w:val="none"/>
          <w:shd w:val="clear" w:color="auto" w:fill="C5CBEA"/>
          <w:rtl w:val="0"/>
        </w:rPr>
        <w:t xml:space="preserve"> a </w:t>
      </w:r>
      <w:r>
        <w:rPr>
          <w:rFonts w:ascii="Tahoma" w:eastAsia="Tahoma" w:hAnsi="Tahoma" w:cs="Tahoma"/>
          <w:b w:val="0"/>
          <w:bCs w:val="0"/>
          <w:i w:val="0"/>
          <w:iCs w:val="0"/>
          <w:strike w:val="0"/>
          <w:color w:val="231F20"/>
          <w:spacing w:val="1"/>
          <w:sz w:val="18"/>
          <w:szCs w:val="18"/>
          <w:u w:val="none"/>
          <w:shd w:val="clear" w:color="auto" w:fill="C5CBEA"/>
          <w:rtl w:val="0"/>
        </w:rPr>
        <w:t>friend</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in</w:t>
      </w:r>
      <w:r>
        <w:rPr>
          <w:rFonts w:ascii="Tahoma" w:eastAsia="Tahoma" w:hAnsi="Tahoma" w:cs="Tahoma"/>
          <w:b w:val="0"/>
          <w:bCs w:val="0"/>
          <w:i w:val="0"/>
          <w:iCs w:val="0"/>
          <w:strike w:val="0"/>
          <w:color w:val="auto"/>
          <w:spacing w:val="0"/>
          <w:sz w:val="18"/>
          <w:szCs w:val="18"/>
          <w:u w:val="none"/>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1793,</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looking</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back</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upon</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the</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time</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when</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he</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had</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just</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completed</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his</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studies:</w:t>
      </w:r>
      <w:r>
        <w:rPr>
          <w:rFonts w:ascii="Tahoma" w:eastAsia="Tahoma" w:hAnsi="Tahoma" w:cs="Tahoma"/>
          <w:b w:val="0"/>
          <w:bCs w:val="0"/>
          <w:i w:val="0"/>
          <w:iCs w:val="0"/>
          <w:strike w:val="0"/>
          <w:color w:val="auto"/>
          <w:spacing w:val="0"/>
          <w:sz w:val="18"/>
          <w:szCs w:val="18"/>
          <w:u w:val="none"/>
          <w:rtl w:val="0"/>
        </w:rPr>
        <w:t xml:space="preserve"> </w:t>
      </w:r>
    </w:p>
    <w:p>
      <w:pPr>
        <w:bidi w:val="0"/>
        <w:spacing w:before="61" w:after="0" w:line="239" w:lineRule="atLeast"/>
        <w:ind w:left="600" w:right="3382" w:firstLine="0"/>
        <w:jc w:val="left"/>
        <w:outlineLvl w:val="9"/>
        <w:rPr>
          <w:rFonts w:ascii="Tahoma" w:eastAsia="Tahoma" w:hAnsi="Tahoma" w:cs="Tahoma"/>
          <w:sz w:val="18"/>
          <w:szCs w:val="18"/>
        </w:rPr>
      </w:pPr>
      <w:r>
        <w:rPr>
          <w:rFonts w:ascii="Tahoma" w:eastAsia="Tahoma" w:hAnsi="Tahoma" w:cs="Tahoma"/>
          <w:b w:val="0"/>
          <w:bCs w:val="0"/>
          <w:i w:val="0"/>
          <w:iCs w:val="0"/>
          <w:strike w:val="0"/>
          <w:color w:val="231F20"/>
          <w:spacing w:val="4"/>
          <w:sz w:val="18"/>
          <w:szCs w:val="18"/>
          <w:u w:val="none"/>
          <w:shd w:val="clear" w:color="auto" w:fill="C5CBEA"/>
          <w:rtl w:val="0"/>
        </w:rPr>
        <w:t>I</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4"/>
          <w:sz w:val="18"/>
          <w:szCs w:val="18"/>
          <w:u w:val="none"/>
          <w:shd w:val="clear" w:color="auto" w:fill="C5CBEA"/>
          <w:rtl w:val="0"/>
        </w:rPr>
        <w:t>was</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4"/>
          <w:sz w:val="18"/>
          <w:szCs w:val="18"/>
          <w:u w:val="none"/>
          <w:shd w:val="clear" w:color="auto" w:fill="C5CBEA"/>
          <w:rtl w:val="0"/>
        </w:rPr>
        <w:t>educated</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4"/>
          <w:sz w:val="18"/>
          <w:szCs w:val="18"/>
          <w:u w:val="none"/>
          <w:shd w:val="clear" w:color="auto" w:fill="C5CBEA"/>
          <w:rtl w:val="0"/>
        </w:rPr>
        <w:t>in</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4"/>
          <w:sz w:val="18"/>
          <w:szCs w:val="18"/>
          <w:u w:val="none"/>
          <w:shd w:val="clear" w:color="auto" w:fill="C5CBEA"/>
          <w:rtl w:val="0"/>
        </w:rPr>
        <w:t>the</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4"/>
          <w:sz w:val="18"/>
          <w:szCs w:val="18"/>
          <w:u w:val="none"/>
          <w:shd w:val="clear" w:color="auto" w:fill="C5CBEA"/>
          <w:rtl w:val="0"/>
        </w:rPr>
        <w:t>residential</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4"/>
          <w:sz w:val="18"/>
          <w:szCs w:val="18"/>
          <w:u w:val="none"/>
          <w:shd w:val="clear" w:color="auto" w:fill="C5CBEA"/>
          <w:rtl w:val="0"/>
        </w:rPr>
        <w:t>college</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4"/>
          <w:sz w:val="18"/>
          <w:szCs w:val="18"/>
          <w:u w:val="none"/>
          <w:shd w:val="clear" w:color="auto" w:fill="C5CBEA"/>
          <w:rtl w:val="0"/>
        </w:rPr>
        <w:t>of</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4"/>
          <w:sz w:val="18"/>
          <w:szCs w:val="18"/>
          <w:u w:val="none"/>
          <w:shd w:val="clear" w:color="auto" w:fill="C5CBEA"/>
          <w:rtl w:val="0"/>
        </w:rPr>
        <w:t>Plessis.</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4"/>
          <w:sz w:val="18"/>
          <w:szCs w:val="18"/>
          <w:u w:val="none"/>
          <w:shd w:val="clear" w:color="auto" w:fill="C5CBEA"/>
          <w:rtl w:val="0"/>
        </w:rPr>
        <w:t>There</w:t>
      </w:r>
      <w:r>
        <w:rPr>
          <w:rFonts w:ascii="Tahoma" w:eastAsia="Tahoma" w:hAnsi="Tahoma" w:cs="Tahoma"/>
          <w:b w:val="0"/>
          <w:bCs w:val="0"/>
          <w:i w:val="0"/>
          <w:iCs w:val="0"/>
          <w:strike w:val="0"/>
          <w:color w:val="231F20"/>
          <w:spacing w:val="0"/>
          <w:sz w:val="18"/>
          <w:szCs w:val="18"/>
          <w:u w:val="none"/>
          <w:shd w:val="clear" w:color="auto" w:fill="C5CBEA"/>
          <w:rtl w:val="0"/>
        </w:rPr>
        <w:t xml:space="preserve"> I </w:t>
      </w:r>
      <w:r>
        <w:rPr>
          <w:rFonts w:ascii="Tahoma" w:eastAsia="Tahoma" w:hAnsi="Tahoma" w:cs="Tahoma"/>
          <w:b w:val="0"/>
          <w:bCs w:val="0"/>
          <w:i w:val="0"/>
          <w:iCs w:val="0"/>
          <w:strike w:val="0"/>
          <w:color w:val="231F20"/>
          <w:spacing w:val="4"/>
          <w:sz w:val="18"/>
          <w:szCs w:val="18"/>
          <w:u w:val="none"/>
          <w:shd w:val="clear" w:color="auto" w:fill="C5CBEA"/>
          <w:rtl w:val="0"/>
        </w:rPr>
        <w:t>was</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4"/>
          <w:sz w:val="18"/>
          <w:szCs w:val="18"/>
          <w:u w:val="none"/>
          <w:shd w:val="clear" w:color="auto" w:fill="C5CBEA"/>
          <w:rtl w:val="0"/>
        </w:rPr>
        <w:t>in</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4"/>
          <w:sz w:val="18"/>
          <w:szCs w:val="18"/>
          <w:u w:val="none"/>
          <w:shd w:val="clear" w:color="auto" w:fill="C5CBEA"/>
          <w:rtl w:val="0"/>
        </w:rPr>
        <w:t>the</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4"/>
          <w:sz w:val="18"/>
          <w:szCs w:val="18"/>
          <w:u w:val="none"/>
          <w:shd w:val="clear" w:color="auto" w:fill="C5CBEA"/>
          <w:rtl w:val="0"/>
        </w:rPr>
        <w:t>company</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4"/>
          <w:sz w:val="18"/>
          <w:szCs w:val="18"/>
          <w:u w:val="none"/>
          <w:shd w:val="clear" w:color="auto" w:fill="C5CBEA"/>
          <w:rtl w:val="0"/>
        </w:rPr>
        <w:t>of</w:t>
      </w:r>
      <w:r>
        <w:rPr>
          <w:rFonts w:ascii="Tahoma" w:eastAsia="Tahoma" w:hAnsi="Tahoma" w:cs="Tahoma"/>
          <w:b w:val="0"/>
          <w:bCs w:val="0"/>
          <w:i w:val="0"/>
          <w:iCs w:val="0"/>
          <w:strike w:val="0"/>
          <w:color w:val="auto"/>
          <w:spacing w:val="0"/>
          <w:sz w:val="18"/>
          <w:szCs w:val="18"/>
          <w:u w:val="none"/>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important</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men</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Once</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my</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studies</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ended,</w:t>
      </w:r>
      <w:r>
        <w:rPr>
          <w:rFonts w:ascii="Tahoma" w:eastAsia="Tahoma" w:hAnsi="Tahoma" w:cs="Tahoma"/>
          <w:b w:val="0"/>
          <w:bCs w:val="0"/>
          <w:i w:val="0"/>
          <w:iCs w:val="0"/>
          <w:strike w:val="0"/>
          <w:color w:val="231F20"/>
          <w:spacing w:val="0"/>
          <w:sz w:val="18"/>
          <w:szCs w:val="18"/>
          <w:u w:val="none"/>
          <w:shd w:val="clear" w:color="auto" w:fill="C5CBEA"/>
          <w:rtl w:val="0"/>
        </w:rPr>
        <w:t xml:space="preserve"> I </w:t>
      </w:r>
      <w:r>
        <w:rPr>
          <w:rFonts w:ascii="Tahoma" w:eastAsia="Tahoma" w:hAnsi="Tahoma" w:cs="Tahoma"/>
          <w:b w:val="0"/>
          <w:bCs w:val="0"/>
          <w:i w:val="0"/>
          <w:iCs w:val="0"/>
          <w:strike w:val="0"/>
          <w:color w:val="231F20"/>
          <w:spacing w:val="1"/>
          <w:sz w:val="18"/>
          <w:szCs w:val="18"/>
          <w:u w:val="none"/>
          <w:shd w:val="clear" w:color="auto" w:fill="C5CBEA"/>
          <w:rtl w:val="0"/>
        </w:rPr>
        <w:t>was</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left</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with</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nothing.</w:t>
      </w:r>
      <w:r>
        <w:rPr>
          <w:rFonts w:ascii="Tahoma" w:eastAsia="Tahoma" w:hAnsi="Tahoma" w:cs="Tahoma"/>
          <w:b w:val="0"/>
          <w:bCs w:val="0"/>
          <w:i w:val="0"/>
          <w:iCs w:val="0"/>
          <w:strike w:val="0"/>
          <w:color w:val="231F20"/>
          <w:spacing w:val="0"/>
          <w:sz w:val="18"/>
          <w:szCs w:val="18"/>
          <w:u w:val="none"/>
          <w:shd w:val="clear" w:color="auto" w:fill="C5CBEA"/>
          <w:rtl w:val="0"/>
        </w:rPr>
        <w:t xml:space="preserve"> I </w:t>
      </w:r>
      <w:r>
        <w:rPr>
          <w:rFonts w:ascii="Tahoma" w:eastAsia="Tahoma" w:hAnsi="Tahoma" w:cs="Tahoma"/>
          <w:b w:val="0"/>
          <w:bCs w:val="0"/>
          <w:i w:val="0"/>
          <w:iCs w:val="0"/>
          <w:strike w:val="0"/>
          <w:color w:val="231F20"/>
          <w:spacing w:val="1"/>
          <w:sz w:val="18"/>
          <w:szCs w:val="18"/>
          <w:u w:val="none"/>
          <w:shd w:val="clear" w:color="auto" w:fill="C5CBEA"/>
          <w:rtl w:val="0"/>
        </w:rPr>
        <w:t>started</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looking</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for</w:t>
      </w:r>
      <w:r>
        <w:rPr>
          <w:rFonts w:ascii="Tahoma" w:eastAsia="Tahoma" w:hAnsi="Tahoma" w:cs="Tahoma"/>
          <w:b w:val="0"/>
          <w:bCs w:val="0"/>
          <w:i w:val="0"/>
          <w:iCs w:val="0"/>
          <w:strike w:val="0"/>
          <w:color w:val="231F20"/>
          <w:spacing w:val="0"/>
          <w:sz w:val="18"/>
          <w:szCs w:val="18"/>
          <w:u w:val="none"/>
          <w:shd w:val="clear" w:color="auto" w:fill="C5CBEA"/>
          <w:rtl w:val="0"/>
        </w:rPr>
        <w:t xml:space="preserve"> a</w:t>
      </w:r>
      <w:r>
        <w:rPr>
          <w:rFonts w:ascii="Tahoma" w:eastAsia="Tahoma" w:hAnsi="Tahoma" w:cs="Tahoma"/>
          <w:b w:val="0"/>
          <w:bCs w:val="0"/>
          <w:i w:val="0"/>
          <w:iCs w:val="0"/>
          <w:strike w:val="0"/>
          <w:color w:val="auto"/>
          <w:spacing w:val="0"/>
          <w:sz w:val="18"/>
          <w:szCs w:val="18"/>
          <w:u w:val="none"/>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post.</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It</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was</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impossible</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to</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find</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one</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at</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the</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law</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courts</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in</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Paris.</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The</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choice</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of</w:t>
      </w:r>
      <w:r>
        <w:rPr>
          <w:rFonts w:ascii="Tahoma" w:eastAsia="Tahoma" w:hAnsi="Tahoma" w:cs="Tahoma"/>
          <w:b w:val="0"/>
          <w:bCs w:val="0"/>
          <w:i w:val="0"/>
          <w:iCs w:val="0"/>
          <w:strike w:val="0"/>
          <w:color w:val="231F20"/>
          <w:spacing w:val="0"/>
          <w:sz w:val="18"/>
          <w:szCs w:val="18"/>
          <w:u w:val="none"/>
          <w:shd w:val="clear" w:color="auto" w:fill="C5CBEA"/>
          <w:rtl w:val="0"/>
        </w:rPr>
        <w:t xml:space="preserve"> a </w:t>
      </w:r>
      <w:r>
        <w:rPr>
          <w:rFonts w:ascii="Tahoma" w:eastAsia="Tahoma" w:hAnsi="Tahoma" w:cs="Tahoma"/>
          <w:b w:val="0"/>
          <w:bCs w:val="0"/>
          <w:i w:val="0"/>
          <w:iCs w:val="0"/>
          <w:strike w:val="0"/>
          <w:color w:val="231F20"/>
          <w:spacing w:val="1"/>
          <w:sz w:val="18"/>
          <w:szCs w:val="18"/>
          <w:u w:val="none"/>
          <w:shd w:val="clear" w:color="auto" w:fill="C5CBEA"/>
          <w:rtl w:val="0"/>
        </w:rPr>
        <w:t>career</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in</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the</w:t>
      </w:r>
      <w:r>
        <w:rPr>
          <w:rFonts w:ascii="Tahoma" w:eastAsia="Tahoma" w:hAnsi="Tahoma" w:cs="Tahoma"/>
          <w:b w:val="0"/>
          <w:bCs w:val="0"/>
          <w:i w:val="0"/>
          <w:iCs w:val="0"/>
          <w:strike w:val="0"/>
          <w:color w:val="auto"/>
          <w:spacing w:val="0"/>
          <w:sz w:val="18"/>
          <w:szCs w:val="18"/>
          <w:u w:val="none"/>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army</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was</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not</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open</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to</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me</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as</w:t>
      </w:r>
      <w:r>
        <w:rPr>
          <w:rFonts w:ascii="Tahoma" w:eastAsia="Tahoma" w:hAnsi="Tahoma" w:cs="Tahoma"/>
          <w:b w:val="0"/>
          <w:bCs w:val="0"/>
          <w:i w:val="0"/>
          <w:iCs w:val="0"/>
          <w:strike w:val="0"/>
          <w:color w:val="231F20"/>
          <w:spacing w:val="0"/>
          <w:sz w:val="18"/>
          <w:szCs w:val="18"/>
          <w:u w:val="none"/>
          <w:shd w:val="clear" w:color="auto" w:fill="C5CBEA"/>
          <w:rtl w:val="0"/>
        </w:rPr>
        <w:t xml:space="preserve"> I </w:t>
      </w:r>
      <w:r>
        <w:rPr>
          <w:rFonts w:ascii="Tahoma" w:eastAsia="Tahoma" w:hAnsi="Tahoma" w:cs="Tahoma"/>
          <w:b w:val="0"/>
          <w:bCs w:val="0"/>
          <w:i w:val="0"/>
          <w:iCs w:val="0"/>
          <w:strike w:val="0"/>
          <w:color w:val="231F20"/>
          <w:spacing w:val="1"/>
          <w:sz w:val="18"/>
          <w:szCs w:val="18"/>
          <w:u w:val="none"/>
          <w:shd w:val="clear" w:color="auto" w:fill="C5CBEA"/>
          <w:rtl w:val="0"/>
        </w:rPr>
        <w:t>was</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not</w:t>
      </w:r>
      <w:r>
        <w:rPr>
          <w:rFonts w:ascii="Tahoma" w:eastAsia="Tahoma" w:hAnsi="Tahoma" w:cs="Tahoma"/>
          <w:b w:val="0"/>
          <w:bCs w:val="0"/>
          <w:i w:val="0"/>
          <w:iCs w:val="0"/>
          <w:strike w:val="0"/>
          <w:color w:val="231F20"/>
          <w:spacing w:val="0"/>
          <w:sz w:val="18"/>
          <w:szCs w:val="18"/>
          <w:u w:val="none"/>
          <w:shd w:val="clear" w:color="auto" w:fill="C5CBEA"/>
          <w:rtl w:val="0"/>
        </w:rPr>
        <w:t xml:space="preserve"> a </w:t>
      </w:r>
      <w:r>
        <w:rPr>
          <w:rFonts w:ascii="Tahoma" w:eastAsia="Tahoma" w:hAnsi="Tahoma" w:cs="Tahoma"/>
          <w:b w:val="0"/>
          <w:bCs w:val="0"/>
          <w:i w:val="0"/>
          <w:iCs w:val="0"/>
          <w:strike w:val="0"/>
          <w:color w:val="231F20"/>
          <w:spacing w:val="1"/>
          <w:sz w:val="18"/>
          <w:szCs w:val="18"/>
          <w:u w:val="none"/>
          <w:shd w:val="clear" w:color="auto" w:fill="C5CBEA"/>
          <w:rtl w:val="0"/>
        </w:rPr>
        <w:t>noble</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by</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birth,</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nor</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did</w:t>
      </w:r>
      <w:r>
        <w:rPr>
          <w:rFonts w:ascii="Tahoma" w:eastAsia="Tahoma" w:hAnsi="Tahoma" w:cs="Tahoma"/>
          <w:b w:val="0"/>
          <w:bCs w:val="0"/>
          <w:i w:val="0"/>
          <w:iCs w:val="0"/>
          <w:strike w:val="0"/>
          <w:color w:val="231F20"/>
          <w:spacing w:val="0"/>
          <w:sz w:val="18"/>
          <w:szCs w:val="18"/>
          <w:u w:val="none"/>
          <w:shd w:val="clear" w:color="auto" w:fill="C5CBEA"/>
          <w:rtl w:val="0"/>
        </w:rPr>
        <w:t xml:space="preserve"> I </w:t>
      </w:r>
      <w:r>
        <w:rPr>
          <w:rFonts w:ascii="Tahoma" w:eastAsia="Tahoma" w:hAnsi="Tahoma" w:cs="Tahoma"/>
          <w:b w:val="0"/>
          <w:bCs w:val="0"/>
          <w:i w:val="0"/>
          <w:iCs w:val="0"/>
          <w:strike w:val="0"/>
          <w:color w:val="231F20"/>
          <w:spacing w:val="1"/>
          <w:sz w:val="18"/>
          <w:szCs w:val="18"/>
          <w:u w:val="none"/>
          <w:shd w:val="clear" w:color="auto" w:fill="C5CBEA"/>
          <w:rtl w:val="0"/>
        </w:rPr>
        <w:t>have</w:t>
      </w:r>
      <w:r>
        <w:rPr>
          <w:rFonts w:ascii="Tahoma" w:eastAsia="Tahoma" w:hAnsi="Tahoma" w:cs="Tahoma"/>
          <w:b w:val="0"/>
          <w:bCs w:val="0"/>
          <w:i w:val="0"/>
          <w:iCs w:val="0"/>
          <w:strike w:val="0"/>
          <w:color w:val="231F20"/>
          <w:spacing w:val="0"/>
          <w:sz w:val="18"/>
          <w:szCs w:val="18"/>
          <w:u w:val="none"/>
          <w:shd w:val="clear" w:color="auto" w:fill="C5CBEA"/>
          <w:rtl w:val="0"/>
        </w:rPr>
        <w:t xml:space="preserve"> a </w:t>
      </w:r>
      <w:r>
        <w:rPr>
          <w:rFonts w:ascii="Tahoma" w:eastAsia="Tahoma" w:hAnsi="Tahoma" w:cs="Tahoma"/>
          <w:b w:val="0"/>
          <w:bCs w:val="0"/>
          <w:i w:val="0"/>
          <w:iCs w:val="0"/>
          <w:strike w:val="0"/>
          <w:color w:val="231F20"/>
          <w:spacing w:val="1"/>
          <w:sz w:val="18"/>
          <w:szCs w:val="18"/>
          <w:u w:val="none"/>
          <w:shd w:val="clear" w:color="auto" w:fill="C5CBEA"/>
          <w:rtl w:val="0"/>
        </w:rPr>
        <w:t>patron.</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The</w:t>
      </w:r>
      <w:r>
        <w:rPr>
          <w:rFonts w:ascii="Tahoma" w:eastAsia="Tahoma" w:hAnsi="Tahoma" w:cs="Tahoma"/>
          <w:b w:val="0"/>
          <w:bCs w:val="0"/>
          <w:i w:val="0"/>
          <w:iCs w:val="0"/>
          <w:strike w:val="0"/>
          <w:color w:val="auto"/>
          <w:spacing w:val="0"/>
          <w:sz w:val="18"/>
          <w:szCs w:val="18"/>
          <w:u w:val="none"/>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church</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too</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could</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not</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offer</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me</w:t>
      </w:r>
      <w:r>
        <w:rPr>
          <w:rFonts w:ascii="Tahoma" w:eastAsia="Tahoma" w:hAnsi="Tahoma" w:cs="Tahoma"/>
          <w:b w:val="0"/>
          <w:bCs w:val="0"/>
          <w:i w:val="0"/>
          <w:iCs w:val="0"/>
          <w:strike w:val="0"/>
          <w:color w:val="231F20"/>
          <w:spacing w:val="0"/>
          <w:sz w:val="18"/>
          <w:szCs w:val="18"/>
          <w:u w:val="none"/>
          <w:shd w:val="clear" w:color="auto" w:fill="C5CBEA"/>
          <w:rtl w:val="0"/>
        </w:rPr>
        <w:t xml:space="preserve"> a </w:t>
      </w:r>
      <w:r>
        <w:rPr>
          <w:rFonts w:ascii="Tahoma" w:eastAsia="Tahoma" w:hAnsi="Tahoma" w:cs="Tahoma"/>
          <w:b w:val="0"/>
          <w:bCs w:val="0"/>
          <w:i w:val="0"/>
          <w:iCs w:val="0"/>
          <w:strike w:val="0"/>
          <w:color w:val="231F20"/>
          <w:spacing w:val="1"/>
          <w:sz w:val="18"/>
          <w:szCs w:val="18"/>
          <w:u w:val="none"/>
          <w:shd w:val="clear" w:color="auto" w:fill="C5CBEA"/>
          <w:rtl w:val="0"/>
        </w:rPr>
        <w:t>refuge.</w:t>
      </w:r>
      <w:r>
        <w:rPr>
          <w:rFonts w:ascii="Tahoma" w:eastAsia="Tahoma" w:hAnsi="Tahoma" w:cs="Tahoma"/>
          <w:b w:val="0"/>
          <w:bCs w:val="0"/>
          <w:i w:val="0"/>
          <w:iCs w:val="0"/>
          <w:strike w:val="0"/>
          <w:color w:val="231F20"/>
          <w:spacing w:val="0"/>
          <w:sz w:val="18"/>
          <w:szCs w:val="18"/>
          <w:u w:val="none"/>
          <w:shd w:val="clear" w:color="auto" w:fill="C5CBEA"/>
          <w:rtl w:val="0"/>
        </w:rPr>
        <w:t xml:space="preserve"> I </w:t>
      </w:r>
      <w:r>
        <w:rPr>
          <w:rFonts w:ascii="Tahoma" w:eastAsia="Tahoma" w:hAnsi="Tahoma" w:cs="Tahoma"/>
          <w:b w:val="0"/>
          <w:bCs w:val="0"/>
          <w:i w:val="0"/>
          <w:iCs w:val="0"/>
          <w:strike w:val="0"/>
          <w:color w:val="231F20"/>
          <w:spacing w:val="1"/>
          <w:sz w:val="18"/>
          <w:szCs w:val="18"/>
          <w:u w:val="none"/>
          <w:shd w:val="clear" w:color="auto" w:fill="C5CBEA"/>
          <w:rtl w:val="0"/>
        </w:rPr>
        <w:t>could</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not</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buy</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an</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office</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as</w:t>
      </w:r>
      <w:r>
        <w:rPr>
          <w:rFonts w:ascii="Tahoma" w:eastAsia="Tahoma" w:hAnsi="Tahoma" w:cs="Tahoma"/>
          <w:b w:val="0"/>
          <w:bCs w:val="0"/>
          <w:i w:val="0"/>
          <w:iCs w:val="0"/>
          <w:strike w:val="0"/>
          <w:color w:val="231F20"/>
          <w:spacing w:val="0"/>
          <w:sz w:val="18"/>
          <w:szCs w:val="18"/>
          <w:u w:val="none"/>
          <w:shd w:val="clear" w:color="auto" w:fill="C5CBEA"/>
          <w:rtl w:val="0"/>
        </w:rPr>
        <w:t xml:space="preserve"> I </w:t>
      </w:r>
      <w:r>
        <w:rPr>
          <w:rFonts w:ascii="Tahoma" w:eastAsia="Tahoma" w:hAnsi="Tahoma" w:cs="Tahoma"/>
          <w:b w:val="0"/>
          <w:bCs w:val="0"/>
          <w:i w:val="0"/>
          <w:iCs w:val="0"/>
          <w:strike w:val="0"/>
          <w:color w:val="231F20"/>
          <w:spacing w:val="1"/>
          <w:sz w:val="18"/>
          <w:szCs w:val="18"/>
          <w:u w:val="none"/>
          <w:shd w:val="clear" w:color="auto" w:fill="C5CBEA"/>
          <w:rtl w:val="0"/>
        </w:rPr>
        <w:t>did</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not</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possess</w:t>
      </w:r>
      <w:r>
        <w:rPr>
          <w:rFonts w:ascii="Tahoma" w:eastAsia="Tahoma" w:hAnsi="Tahoma" w:cs="Tahoma"/>
          <w:b w:val="0"/>
          <w:bCs w:val="0"/>
          <w:i w:val="0"/>
          <w:iCs w:val="0"/>
          <w:strike w:val="0"/>
          <w:color w:val="231F20"/>
          <w:spacing w:val="0"/>
          <w:sz w:val="18"/>
          <w:szCs w:val="18"/>
          <w:u w:val="none"/>
          <w:shd w:val="clear" w:color="auto" w:fill="C5CBEA"/>
          <w:rtl w:val="0"/>
        </w:rPr>
        <w:t xml:space="preserve"> a</w:t>
      </w:r>
      <w:r>
        <w:rPr>
          <w:rFonts w:ascii="Tahoma" w:eastAsia="Tahoma" w:hAnsi="Tahoma" w:cs="Tahoma"/>
          <w:b w:val="0"/>
          <w:bCs w:val="0"/>
          <w:i w:val="0"/>
          <w:iCs w:val="0"/>
          <w:strike w:val="0"/>
          <w:color w:val="auto"/>
          <w:spacing w:val="0"/>
          <w:sz w:val="18"/>
          <w:szCs w:val="18"/>
          <w:u w:val="none"/>
          <w:rtl w:val="0"/>
        </w:rPr>
        <w:t xml:space="preserve"> </w:t>
      </w:r>
      <w:r>
        <w:rPr>
          <w:rFonts w:ascii="Tahoma" w:eastAsia="Tahoma" w:hAnsi="Tahoma" w:cs="Tahoma"/>
          <w:b w:val="0"/>
          <w:bCs w:val="0"/>
          <w:i w:val="0"/>
          <w:iCs w:val="0"/>
          <w:strike w:val="0"/>
          <w:color w:val="231F20"/>
          <w:spacing w:val="3"/>
          <w:sz w:val="18"/>
          <w:szCs w:val="18"/>
          <w:u w:val="none"/>
          <w:shd w:val="clear" w:color="auto" w:fill="C5CBEA"/>
          <w:rtl w:val="0"/>
        </w:rPr>
        <w:t>sou.</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3"/>
          <w:sz w:val="18"/>
          <w:szCs w:val="18"/>
          <w:u w:val="none"/>
          <w:shd w:val="clear" w:color="auto" w:fill="C5CBEA"/>
          <w:rtl w:val="0"/>
        </w:rPr>
        <w:t>My</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3"/>
          <w:sz w:val="18"/>
          <w:szCs w:val="18"/>
          <w:u w:val="none"/>
          <w:shd w:val="clear" w:color="auto" w:fill="C5CBEA"/>
          <w:rtl w:val="0"/>
        </w:rPr>
        <w:t>old</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3"/>
          <w:sz w:val="18"/>
          <w:szCs w:val="18"/>
          <w:u w:val="none"/>
          <w:shd w:val="clear" w:color="auto" w:fill="C5CBEA"/>
          <w:rtl w:val="0"/>
        </w:rPr>
        <w:t>friends</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3"/>
          <w:sz w:val="18"/>
          <w:szCs w:val="18"/>
          <w:u w:val="none"/>
          <w:shd w:val="clear" w:color="auto" w:fill="C5CBEA"/>
          <w:rtl w:val="0"/>
        </w:rPr>
        <w:t>turned</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3"/>
          <w:sz w:val="18"/>
          <w:szCs w:val="18"/>
          <w:u w:val="none"/>
          <w:shd w:val="clear" w:color="auto" w:fill="C5CBEA"/>
          <w:rtl w:val="0"/>
        </w:rPr>
        <w:t>their</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3"/>
          <w:sz w:val="18"/>
          <w:szCs w:val="18"/>
          <w:u w:val="none"/>
          <w:shd w:val="clear" w:color="auto" w:fill="C5CBEA"/>
          <w:rtl w:val="0"/>
        </w:rPr>
        <w:t>backs</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3"/>
          <w:sz w:val="18"/>
          <w:szCs w:val="18"/>
          <w:u w:val="none"/>
          <w:shd w:val="clear" w:color="auto" w:fill="C5CBEA"/>
          <w:rtl w:val="0"/>
        </w:rPr>
        <w:t>to</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3"/>
          <w:sz w:val="18"/>
          <w:szCs w:val="18"/>
          <w:u w:val="none"/>
          <w:shd w:val="clear" w:color="auto" w:fill="C5CBEA"/>
          <w:rtl w:val="0"/>
        </w:rPr>
        <w:t>me</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3"/>
          <w:sz w:val="18"/>
          <w:szCs w:val="18"/>
          <w:u w:val="none"/>
          <w:shd w:val="clear" w:color="auto" w:fill="C5CBEA"/>
          <w:rtl w:val="0"/>
        </w:rPr>
        <w:t>the</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3"/>
          <w:sz w:val="18"/>
          <w:szCs w:val="18"/>
          <w:u w:val="none"/>
          <w:shd w:val="clear" w:color="auto" w:fill="C5CBEA"/>
          <w:rtl w:val="0"/>
        </w:rPr>
        <w:t>system</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3"/>
          <w:sz w:val="18"/>
          <w:szCs w:val="18"/>
          <w:u w:val="none"/>
          <w:shd w:val="clear" w:color="auto" w:fill="C5CBEA"/>
          <w:rtl w:val="0"/>
        </w:rPr>
        <w:t>had</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3"/>
          <w:sz w:val="18"/>
          <w:szCs w:val="18"/>
          <w:u w:val="none"/>
          <w:shd w:val="clear" w:color="auto" w:fill="C5CBEA"/>
          <w:rtl w:val="0"/>
        </w:rPr>
        <w:t>provided</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3"/>
          <w:sz w:val="18"/>
          <w:szCs w:val="18"/>
          <w:u w:val="none"/>
          <w:shd w:val="clear" w:color="auto" w:fill="C5CBEA"/>
          <w:rtl w:val="0"/>
        </w:rPr>
        <w:t>us</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3"/>
          <w:sz w:val="18"/>
          <w:szCs w:val="18"/>
          <w:u w:val="none"/>
          <w:shd w:val="clear" w:color="auto" w:fill="C5CBEA"/>
          <w:rtl w:val="0"/>
        </w:rPr>
        <w:t>with</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3"/>
          <w:sz w:val="18"/>
          <w:szCs w:val="18"/>
          <w:u w:val="none"/>
          <w:shd w:val="clear" w:color="auto" w:fill="C5CBEA"/>
          <w:rtl w:val="0"/>
        </w:rPr>
        <w:t>an</w:t>
      </w:r>
      <w:r>
        <w:rPr>
          <w:rFonts w:ascii="Tahoma" w:eastAsia="Tahoma" w:hAnsi="Tahoma" w:cs="Tahoma"/>
          <w:b w:val="0"/>
          <w:bCs w:val="0"/>
          <w:i w:val="0"/>
          <w:iCs w:val="0"/>
          <w:strike w:val="0"/>
          <w:color w:val="auto"/>
          <w:spacing w:val="0"/>
          <w:sz w:val="18"/>
          <w:szCs w:val="18"/>
          <w:u w:val="none"/>
          <w:rtl w:val="0"/>
        </w:rPr>
        <w:t xml:space="preserve"> </w:t>
      </w:r>
      <w:r>
        <w:rPr>
          <w:rFonts w:ascii="Tahoma" w:eastAsia="Tahoma" w:hAnsi="Tahoma" w:cs="Tahoma"/>
          <w:b w:val="0"/>
          <w:bCs w:val="0"/>
          <w:i w:val="0"/>
          <w:iCs w:val="0"/>
          <w:strike w:val="0"/>
          <w:color w:val="231F20"/>
          <w:spacing w:val="0"/>
          <w:sz w:val="18"/>
          <w:szCs w:val="18"/>
          <w:u w:val="none"/>
          <w:shd w:val="clear" w:color="auto" w:fill="C5CBEA"/>
          <w:rtl w:val="0"/>
        </w:rPr>
        <w:t xml:space="preserve">education </w:t>
      </w:r>
      <w:r>
        <w:rPr>
          <w:rFonts w:ascii="Tahoma" w:eastAsia="Tahoma" w:hAnsi="Tahoma" w:cs="Tahoma"/>
          <w:b w:val="0"/>
          <w:bCs w:val="0"/>
          <w:i w:val="0"/>
          <w:iCs w:val="0"/>
          <w:strike w:val="0"/>
          <w:color w:val="231F20"/>
          <w:spacing w:val="4"/>
          <w:sz w:val="18"/>
          <w:szCs w:val="18"/>
          <w:u w:val="none"/>
          <w:shd w:val="clear" w:color="auto" w:fill="C5CBEA"/>
          <w:rtl w:val="0"/>
        </w:rPr>
        <w:t>without</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however</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offering</w:t>
      </w:r>
      <w:r>
        <w:rPr>
          <w:rFonts w:ascii="Tahoma" w:eastAsia="Tahoma" w:hAnsi="Tahoma" w:cs="Tahoma"/>
          <w:b w:val="0"/>
          <w:bCs w:val="0"/>
          <w:i w:val="0"/>
          <w:iCs w:val="0"/>
          <w:strike w:val="0"/>
          <w:color w:val="231F20"/>
          <w:spacing w:val="0"/>
          <w:sz w:val="18"/>
          <w:szCs w:val="18"/>
          <w:u w:val="none"/>
          <w:shd w:val="clear" w:color="auto" w:fill="C5CBEA"/>
          <w:rtl w:val="0"/>
        </w:rPr>
        <w:t xml:space="preserve"> a </w:t>
      </w:r>
      <w:r>
        <w:rPr>
          <w:rFonts w:ascii="Tahoma" w:eastAsia="Tahoma" w:hAnsi="Tahoma" w:cs="Tahoma"/>
          <w:b w:val="0"/>
          <w:bCs w:val="0"/>
          <w:i w:val="0"/>
          <w:iCs w:val="0"/>
          <w:strike w:val="0"/>
          <w:color w:val="231F20"/>
          <w:spacing w:val="1"/>
          <w:sz w:val="18"/>
          <w:szCs w:val="18"/>
          <w:u w:val="none"/>
          <w:shd w:val="clear" w:color="auto" w:fill="C5CBEA"/>
          <w:rtl w:val="0"/>
        </w:rPr>
        <w:t>field</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where</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our</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talents</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could</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be</w:t>
      </w:r>
      <w:r>
        <w:rPr>
          <w:rFonts w:ascii="Tahoma" w:eastAsia="Tahoma" w:hAnsi="Tahoma" w:cs="Tahoma"/>
          <w:b w:val="0"/>
          <w:bCs w:val="0"/>
          <w:i w:val="0"/>
          <w:iCs w:val="0"/>
          <w:strike w:val="0"/>
          <w:color w:val="231F20"/>
          <w:spacing w:val="0"/>
          <w:sz w:val="18"/>
          <w:szCs w:val="18"/>
          <w:u w:val="none"/>
          <w:shd w:val="clear" w:color="auto" w:fill="C5CBEA"/>
          <w:rtl w:val="0"/>
        </w:rPr>
        <w:t xml:space="preserve"> utilised.</w:t>
      </w:r>
      <w:r>
        <w:rPr>
          <w:rFonts w:ascii="Tahoma" w:eastAsia="Tahoma" w:hAnsi="Tahoma" w:cs="Tahoma"/>
          <w:b w:val="0"/>
          <w:bCs w:val="0"/>
          <w:i w:val="0"/>
          <w:iCs w:val="0"/>
          <w:strike w:val="0"/>
          <w:color w:val="auto"/>
          <w:spacing w:val="0"/>
          <w:sz w:val="18"/>
          <w:szCs w:val="18"/>
          <w:u w:val="none"/>
          <w:rtl w:val="0"/>
        </w:rPr>
        <w:t xml:space="preserve"> </w:t>
      </w:r>
    </w:p>
    <w:p>
      <w:pPr>
        <w:numPr>
          <w:ilvl w:val="0"/>
          <w:numId w:val="5"/>
        </w:numPr>
        <w:bidi w:val="0"/>
        <w:spacing w:before="141" w:after="0" w:line="239" w:lineRule="atLeast"/>
        <w:ind w:right="3524"/>
        <w:jc w:val="both"/>
        <w:rPr>
          <w:rFonts w:ascii="Tahoma" w:eastAsia="Tahoma" w:hAnsi="Tahoma" w:cs="Tahoma"/>
          <w:sz w:val="18"/>
          <w:szCs w:val="18"/>
        </w:rPr>
      </w:pPr>
      <w:r>
        <w:rPr>
          <w:rFonts w:ascii="Tahoma" w:eastAsia="Tahoma" w:hAnsi="Tahoma" w:cs="Tahoma"/>
          <w:b w:val="0"/>
          <w:bCs w:val="0"/>
          <w:i w:val="0"/>
          <w:iCs w:val="0"/>
          <w:strike w:val="0"/>
          <w:color w:val="231F20"/>
          <w:spacing w:val="1"/>
          <w:sz w:val="18"/>
          <w:szCs w:val="18"/>
          <w:u w:val="none"/>
          <w:shd w:val="clear" w:color="auto" w:fill="C5CBEA"/>
          <w:rtl w:val="0"/>
        </w:rPr>
        <w:t>An</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Englishman,</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Arthur</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Young,</w:t>
      </w:r>
      <w:r>
        <w:rPr>
          <w:rFonts w:ascii="Tahoma" w:eastAsia="Tahoma" w:hAnsi="Tahoma" w:cs="Tahoma"/>
          <w:b w:val="0"/>
          <w:bCs w:val="0"/>
          <w:i w:val="0"/>
          <w:iCs w:val="0"/>
          <w:strike w:val="0"/>
          <w:color w:val="231F20"/>
          <w:spacing w:val="0"/>
          <w:sz w:val="18"/>
          <w:szCs w:val="18"/>
          <w:u w:val="none"/>
          <w:shd w:val="clear" w:color="auto" w:fill="C5CBEA"/>
          <w:rtl w:val="0"/>
        </w:rPr>
        <w:t xml:space="preserve"> travelled </w:t>
      </w:r>
      <w:r>
        <w:rPr>
          <w:rFonts w:ascii="Tahoma" w:eastAsia="Tahoma" w:hAnsi="Tahoma" w:cs="Tahoma"/>
          <w:b w:val="0"/>
          <w:bCs w:val="0"/>
          <w:i w:val="0"/>
          <w:iCs w:val="0"/>
          <w:strike w:val="0"/>
          <w:color w:val="231F20"/>
          <w:spacing w:val="4"/>
          <w:sz w:val="18"/>
          <w:szCs w:val="18"/>
          <w:u w:val="none"/>
          <w:shd w:val="clear" w:color="auto" w:fill="C5CBEA"/>
          <w:rtl w:val="0"/>
        </w:rPr>
        <w:t>through</w:t>
      </w:r>
      <w:r>
        <w:rPr>
          <w:rFonts w:ascii="Tahoma" w:eastAsia="Tahoma" w:hAnsi="Tahoma" w:cs="Tahoma"/>
          <w:b w:val="0"/>
          <w:bCs w:val="0"/>
          <w:i w:val="0"/>
          <w:iCs w:val="0"/>
          <w:strike w:val="0"/>
          <w:color w:val="231F20"/>
          <w:spacing w:val="0"/>
          <w:sz w:val="18"/>
          <w:szCs w:val="18"/>
          <w:u w:val="none"/>
          <w:shd w:val="clear" w:color="auto" w:fill="C5CBEA"/>
          <w:rtl w:val="0"/>
        </w:rPr>
        <w:t xml:space="preserve"> France </w:t>
      </w:r>
      <w:r>
        <w:rPr>
          <w:rFonts w:ascii="Tahoma" w:eastAsia="Tahoma" w:hAnsi="Tahoma" w:cs="Tahoma"/>
          <w:b w:val="0"/>
          <w:bCs w:val="0"/>
          <w:i w:val="0"/>
          <w:iCs w:val="0"/>
          <w:strike w:val="0"/>
          <w:color w:val="231F20"/>
          <w:spacing w:val="1"/>
          <w:sz w:val="18"/>
          <w:szCs w:val="18"/>
          <w:u w:val="none"/>
          <w:shd w:val="clear" w:color="auto" w:fill="C5CBEA"/>
          <w:rtl w:val="0"/>
        </w:rPr>
        <w:t>during</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the</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2"/>
          <w:sz w:val="18"/>
          <w:szCs w:val="18"/>
          <w:u w:val="none"/>
          <w:shd w:val="clear" w:color="auto" w:fill="C5CBEA"/>
          <w:rtl w:val="0"/>
        </w:rPr>
        <w:t>years</w:t>
      </w:r>
      <w:r>
        <w:rPr>
          <w:rFonts w:ascii="Tahoma" w:eastAsia="Tahoma" w:hAnsi="Tahoma" w:cs="Tahoma"/>
          <w:b w:val="0"/>
          <w:bCs w:val="0"/>
          <w:i w:val="0"/>
          <w:iCs w:val="0"/>
          <w:strike w:val="0"/>
          <w:color w:val="231F20"/>
          <w:spacing w:val="0"/>
          <w:sz w:val="18"/>
          <w:szCs w:val="18"/>
          <w:u w:val="none"/>
          <w:shd w:val="clear" w:color="auto" w:fill="C5CBEA"/>
          <w:rtl w:val="0"/>
        </w:rPr>
        <w:t xml:space="preserve"> from </w:t>
      </w:r>
      <w:r>
        <w:rPr>
          <w:rFonts w:ascii="Tahoma" w:eastAsia="Tahoma" w:hAnsi="Tahoma" w:cs="Tahoma"/>
          <w:b w:val="0"/>
          <w:bCs w:val="0"/>
          <w:i w:val="0"/>
          <w:iCs w:val="0"/>
          <w:strike w:val="0"/>
          <w:color w:val="231F20"/>
          <w:spacing w:val="2"/>
          <w:sz w:val="18"/>
          <w:szCs w:val="18"/>
          <w:u w:val="none"/>
          <w:shd w:val="clear" w:color="auto" w:fill="C5CBEA"/>
          <w:rtl w:val="0"/>
        </w:rPr>
        <w:t>1787</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2"/>
          <w:sz w:val="18"/>
          <w:szCs w:val="18"/>
          <w:u w:val="none"/>
          <w:shd w:val="clear" w:color="auto" w:fill="C5CBEA"/>
          <w:rtl w:val="0"/>
        </w:rPr>
        <w:t>to</w:t>
      </w:r>
      <w:r>
        <w:rPr>
          <w:rFonts w:ascii="Tahoma" w:eastAsia="Tahoma" w:hAnsi="Tahoma" w:cs="Tahoma"/>
          <w:b w:val="0"/>
          <w:bCs w:val="0"/>
          <w:i w:val="0"/>
          <w:iCs w:val="0"/>
          <w:strike w:val="0"/>
          <w:color w:val="auto"/>
          <w:spacing w:val="0"/>
          <w:sz w:val="18"/>
          <w:szCs w:val="18"/>
          <w:u w:val="none"/>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1789</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and</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wrote</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detailed</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descriptions</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of</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his</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journeys.</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He</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often</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commented</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on</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what</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he</w:t>
      </w:r>
      <w:r>
        <w:rPr>
          <w:rFonts w:ascii="Tahoma" w:eastAsia="Tahoma" w:hAnsi="Tahoma" w:cs="Tahoma"/>
          <w:b w:val="0"/>
          <w:bCs w:val="0"/>
          <w:i w:val="0"/>
          <w:iCs w:val="0"/>
          <w:strike w:val="0"/>
          <w:color w:val="auto"/>
          <w:spacing w:val="0"/>
          <w:sz w:val="18"/>
          <w:szCs w:val="18"/>
          <w:u w:val="none"/>
          <w:rtl w:val="0"/>
        </w:rPr>
        <w:t xml:space="preserve"> </w:t>
      </w:r>
      <w:r>
        <w:rPr>
          <w:rFonts w:ascii="Tahoma" w:eastAsia="Tahoma" w:hAnsi="Tahoma" w:cs="Tahoma"/>
          <w:b w:val="0"/>
          <w:bCs w:val="0"/>
          <w:i w:val="0"/>
          <w:iCs w:val="0"/>
          <w:strike w:val="0"/>
          <w:color w:val="231F20"/>
          <w:spacing w:val="5"/>
          <w:sz w:val="18"/>
          <w:szCs w:val="18"/>
          <w:u w:val="none"/>
          <w:shd w:val="clear" w:color="auto" w:fill="C5CBEA"/>
          <w:rtl w:val="0"/>
        </w:rPr>
        <w:t>saw.</w:t>
      </w:r>
      <w:r>
        <w:rPr>
          <w:rFonts w:ascii="Tahoma" w:eastAsia="Tahoma" w:hAnsi="Tahoma" w:cs="Tahoma"/>
          <w:b w:val="0"/>
          <w:bCs w:val="0"/>
          <w:i w:val="0"/>
          <w:iCs w:val="0"/>
          <w:strike w:val="0"/>
          <w:color w:val="auto"/>
          <w:spacing w:val="0"/>
          <w:sz w:val="18"/>
          <w:szCs w:val="18"/>
          <w:u w:val="none"/>
          <w:rtl w:val="0"/>
        </w:rPr>
        <w:t xml:space="preserve"> </w:t>
      </w:r>
    </w:p>
    <w:p>
      <w:pPr>
        <w:bidi w:val="0"/>
        <w:spacing w:before="104" w:after="0" w:line="217" w:lineRule="atLeast"/>
        <w:ind w:left="600" w:right="-200" w:firstLine="0"/>
        <w:jc w:val="both"/>
        <w:outlineLvl w:val="9"/>
        <w:rPr>
          <w:rFonts w:ascii="Tahoma" w:eastAsia="Tahoma" w:hAnsi="Tahoma" w:cs="Tahoma"/>
          <w:sz w:val="18"/>
          <w:szCs w:val="18"/>
        </w:rPr>
      </w:pPr>
      <w:r>
        <w:rPr>
          <w:rFonts w:ascii="Tahoma" w:eastAsia="Tahoma" w:hAnsi="Tahoma" w:cs="Tahoma"/>
          <w:b w:val="0"/>
          <w:bCs w:val="0"/>
          <w:i w:val="0"/>
          <w:iCs w:val="0"/>
          <w:strike w:val="0"/>
          <w:color w:val="231F20"/>
          <w:spacing w:val="1"/>
          <w:sz w:val="18"/>
          <w:szCs w:val="18"/>
          <w:u w:val="none"/>
          <w:shd w:val="clear" w:color="auto" w:fill="C5CBEA"/>
          <w:rtl w:val="0"/>
        </w:rPr>
        <w:t>He</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who</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decides</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to</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be</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served</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and</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waited</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upon</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by</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slaves,</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ill-treated</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slaves</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at</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that,</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must</w:t>
      </w:r>
      <w:r>
        <w:rPr>
          <w:rFonts w:ascii="Tahoma" w:eastAsia="Tahoma" w:hAnsi="Tahoma" w:cs="Tahoma"/>
          <w:b w:val="0"/>
          <w:bCs w:val="0"/>
          <w:i w:val="0"/>
          <w:iCs w:val="0"/>
          <w:strike w:val="0"/>
          <w:color w:val="auto"/>
          <w:spacing w:val="0"/>
          <w:sz w:val="18"/>
          <w:szCs w:val="18"/>
          <w:u w:val="none"/>
          <w:rtl w:val="0"/>
        </w:rPr>
        <w:t xml:space="preserve"> </w:t>
      </w:r>
    </w:p>
    <w:p>
      <w:pPr>
        <w:bidi w:val="0"/>
        <w:spacing w:before="23" w:after="0" w:line="217" w:lineRule="atLeast"/>
        <w:ind w:left="600" w:right="-200" w:firstLine="0"/>
        <w:jc w:val="both"/>
        <w:outlineLvl w:val="9"/>
        <w:rPr>
          <w:rFonts w:ascii="Tahoma" w:eastAsia="Tahoma" w:hAnsi="Tahoma" w:cs="Tahoma"/>
          <w:sz w:val="18"/>
          <w:szCs w:val="18"/>
        </w:rPr>
      </w:pPr>
      <w:r>
        <w:rPr>
          <w:rFonts w:ascii="Tahoma" w:eastAsia="Tahoma" w:hAnsi="Tahoma" w:cs="Tahoma"/>
          <w:b w:val="0"/>
          <w:bCs w:val="0"/>
          <w:i w:val="0"/>
          <w:iCs w:val="0"/>
          <w:strike w:val="0"/>
          <w:color w:val="231F20"/>
          <w:spacing w:val="1"/>
          <w:sz w:val="18"/>
          <w:szCs w:val="18"/>
          <w:u w:val="none"/>
          <w:shd w:val="clear" w:color="auto" w:fill="C5CBEA"/>
          <w:rtl w:val="0"/>
        </w:rPr>
        <w:t>be</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fully</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aware</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that</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by</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doing</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so</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he</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is</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placing</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his</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property</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and</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his</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life</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in</w:t>
      </w:r>
      <w:r>
        <w:rPr>
          <w:rFonts w:ascii="Tahoma" w:eastAsia="Tahoma" w:hAnsi="Tahoma" w:cs="Tahoma"/>
          <w:b w:val="0"/>
          <w:bCs w:val="0"/>
          <w:i w:val="0"/>
          <w:iCs w:val="0"/>
          <w:strike w:val="0"/>
          <w:color w:val="231F20"/>
          <w:spacing w:val="0"/>
          <w:sz w:val="18"/>
          <w:szCs w:val="18"/>
          <w:u w:val="none"/>
          <w:shd w:val="clear" w:color="auto" w:fill="C5CBEA"/>
          <w:rtl w:val="0"/>
        </w:rPr>
        <w:t xml:space="preserve"> a </w:t>
      </w:r>
      <w:r>
        <w:rPr>
          <w:rFonts w:ascii="Tahoma" w:eastAsia="Tahoma" w:hAnsi="Tahoma" w:cs="Tahoma"/>
          <w:b w:val="0"/>
          <w:bCs w:val="0"/>
          <w:i w:val="0"/>
          <w:iCs w:val="0"/>
          <w:strike w:val="0"/>
          <w:color w:val="231F20"/>
          <w:spacing w:val="1"/>
          <w:sz w:val="18"/>
          <w:szCs w:val="18"/>
          <w:u w:val="none"/>
          <w:shd w:val="clear" w:color="auto" w:fill="C5CBEA"/>
          <w:rtl w:val="0"/>
        </w:rPr>
        <w:t>situation</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which</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is</w:t>
      </w:r>
      <w:r>
        <w:rPr>
          <w:rFonts w:ascii="Tahoma" w:eastAsia="Tahoma" w:hAnsi="Tahoma" w:cs="Tahoma"/>
          <w:b w:val="0"/>
          <w:bCs w:val="0"/>
          <w:i w:val="0"/>
          <w:iCs w:val="0"/>
          <w:strike w:val="0"/>
          <w:color w:val="auto"/>
          <w:spacing w:val="0"/>
          <w:sz w:val="18"/>
          <w:szCs w:val="18"/>
          <w:u w:val="none"/>
          <w:rtl w:val="0"/>
        </w:rPr>
        <w:t xml:space="preserve"> </w:t>
      </w:r>
    </w:p>
    <w:p>
      <w:pPr>
        <w:bidi w:val="0"/>
        <w:spacing w:before="23" w:after="0" w:line="217" w:lineRule="atLeast"/>
        <w:ind w:left="600" w:right="-200" w:firstLine="0"/>
        <w:jc w:val="both"/>
        <w:outlineLvl w:val="9"/>
        <w:rPr>
          <w:rFonts w:ascii="Tahoma" w:eastAsia="Tahoma" w:hAnsi="Tahoma" w:cs="Tahoma"/>
          <w:sz w:val="18"/>
          <w:szCs w:val="18"/>
        </w:rPr>
      </w:pPr>
      <w:r>
        <w:rPr>
          <w:rFonts w:ascii="Tahoma" w:eastAsia="Tahoma" w:hAnsi="Tahoma" w:cs="Tahoma"/>
          <w:b w:val="0"/>
          <w:bCs w:val="0"/>
          <w:i w:val="0"/>
          <w:iCs w:val="0"/>
          <w:strike w:val="0"/>
          <w:color w:val="231F20"/>
          <w:spacing w:val="2"/>
          <w:sz w:val="18"/>
          <w:szCs w:val="18"/>
          <w:u w:val="none"/>
          <w:shd w:val="clear" w:color="auto" w:fill="C5CBEA"/>
          <w:rtl w:val="0"/>
        </w:rPr>
        <w:t>very</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2"/>
          <w:sz w:val="18"/>
          <w:szCs w:val="18"/>
          <w:u w:val="none"/>
          <w:shd w:val="clear" w:color="auto" w:fill="C5CBEA"/>
          <w:rtl w:val="0"/>
        </w:rPr>
        <w:t>different</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2"/>
          <w:sz w:val="18"/>
          <w:szCs w:val="18"/>
          <w:u w:val="none"/>
          <w:shd w:val="clear" w:color="auto" w:fill="C5CBEA"/>
          <w:rtl w:val="0"/>
        </w:rPr>
        <w:t>from</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2"/>
          <w:sz w:val="18"/>
          <w:szCs w:val="18"/>
          <w:u w:val="none"/>
          <w:shd w:val="clear" w:color="auto" w:fill="C5CBEA"/>
          <w:rtl w:val="0"/>
        </w:rPr>
        <w:t>that</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2"/>
          <w:sz w:val="18"/>
          <w:szCs w:val="18"/>
          <w:u w:val="none"/>
          <w:shd w:val="clear" w:color="auto" w:fill="C5CBEA"/>
          <w:rtl w:val="0"/>
        </w:rPr>
        <w:t>he</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2"/>
          <w:sz w:val="18"/>
          <w:szCs w:val="18"/>
          <w:u w:val="none"/>
          <w:shd w:val="clear" w:color="auto" w:fill="C5CBEA"/>
          <w:rtl w:val="0"/>
        </w:rPr>
        <w:t>would</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2"/>
          <w:sz w:val="18"/>
          <w:szCs w:val="18"/>
          <w:u w:val="none"/>
          <w:shd w:val="clear" w:color="auto" w:fill="C5CBEA"/>
          <w:rtl w:val="0"/>
        </w:rPr>
        <w:t>be</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2"/>
          <w:sz w:val="18"/>
          <w:szCs w:val="18"/>
          <w:u w:val="none"/>
          <w:shd w:val="clear" w:color="auto" w:fill="C5CBEA"/>
          <w:rtl w:val="0"/>
        </w:rPr>
        <w:t>in,</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2"/>
          <w:sz w:val="18"/>
          <w:szCs w:val="18"/>
          <w:u w:val="none"/>
          <w:shd w:val="clear" w:color="auto" w:fill="C5CBEA"/>
          <w:rtl w:val="0"/>
        </w:rPr>
        <w:t>had</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2"/>
          <w:sz w:val="18"/>
          <w:szCs w:val="18"/>
          <w:u w:val="none"/>
          <w:shd w:val="clear" w:color="auto" w:fill="C5CBEA"/>
          <w:rtl w:val="0"/>
        </w:rPr>
        <w:t>he</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2"/>
          <w:sz w:val="18"/>
          <w:szCs w:val="18"/>
          <w:u w:val="none"/>
          <w:shd w:val="clear" w:color="auto" w:fill="C5CBEA"/>
          <w:rtl w:val="0"/>
        </w:rPr>
        <w:t>chosen</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2"/>
          <w:sz w:val="18"/>
          <w:szCs w:val="18"/>
          <w:u w:val="none"/>
          <w:shd w:val="clear" w:color="auto" w:fill="C5CBEA"/>
          <w:rtl w:val="0"/>
        </w:rPr>
        <w:t>the</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2"/>
          <w:sz w:val="18"/>
          <w:szCs w:val="18"/>
          <w:u w:val="none"/>
          <w:shd w:val="clear" w:color="auto" w:fill="C5CBEA"/>
          <w:rtl w:val="0"/>
        </w:rPr>
        <w:t>services</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2"/>
          <w:sz w:val="18"/>
          <w:szCs w:val="18"/>
          <w:u w:val="none"/>
          <w:shd w:val="clear" w:color="auto" w:fill="C5CBEA"/>
          <w:rtl w:val="0"/>
        </w:rPr>
        <w:t>of</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2"/>
          <w:sz w:val="18"/>
          <w:szCs w:val="18"/>
          <w:u w:val="none"/>
          <w:shd w:val="clear" w:color="auto" w:fill="C5CBEA"/>
          <w:rtl w:val="0"/>
        </w:rPr>
        <w:t>free</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2"/>
          <w:sz w:val="18"/>
          <w:szCs w:val="18"/>
          <w:u w:val="none"/>
          <w:shd w:val="clear" w:color="auto" w:fill="C5CBEA"/>
          <w:rtl w:val="0"/>
        </w:rPr>
        <w:t>and</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2"/>
          <w:sz w:val="18"/>
          <w:szCs w:val="18"/>
          <w:u w:val="none"/>
          <w:shd w:val="clear" w:color="auto" w:fill="C5CBEA"/>
          <w:rtl w:val="0"/>
        </w:rPr>
        <w:t>well-</w:t>
      </w:r>
      <w:r>
        <w:rPr>
          <w:rFonts w:ascii="Tahoma" w:eastAsia="Tahoma" w:hAnsi="Tahoma" w:cs="Tahoma"/>
          <w:b w:val="0"/>
          <w:bCs w:val="0"/>
          <w:i w:val="0"/>
          <w:iCs w:val="0"/>
          <w:strike w:val="0"/>
          <w:color w:val="auto"/>
          <w:spacing w:val="0"/>
          <w:sz w:val="18"/>
          <w:szCs w:val="18"/>
          <w:u w:val="none"/>
          <w:rtl w:val="0"/>
        </w:rPr>
        <w:t xml:space="preserve"> </w:t>
      </w:r>
    </w:p>
    <w:p>
      <w:pPr>
        <w:bidi w:val="0"/>
        <w:spacing w:before="23" w:after="0" w:line="217" w:lineRule="atLeast"/>
        <w:ind w:left="600" w:right="-200" w:firstLine="0"/>
        <w:jc w:val="both"/>
        <w:outlineLvl w:val="9"/>
        <w:rPr>
          <w:rFonts w:ascii="Tahoma" w:eastAsia="Tahoma" w:hAnsi="Tahoma" w:cs="Tahoma"/>
          <w:sz w:val="18"/>
          <w:szCs w:val="18"/>
        </w:rPr>
      </w:pPr>
      <w:r>
        <w:rPr>
          <w:rFonts w:ascii="Tahoma" w:eastAsia="Tahoma" w:hAnsi="Tahoma" w:cs="Tahoma"/>
          <w:b w:val="0"/>
          <w:bCs w:val="0"/>
          <w:i w:val="0"/>
          <w:iCs w:val="0"/>
          <w:strike w:val="0"/>
          <w:color w:val="231F20"/>
          <w:spacing w:val="1"/>
          <w:sz w:val="18"/>
          <w:szCs w:val="18"/>
          <w:u w:val="none"/>
          <w:shd w:val="clear" w:color="auto" w:fill="C5CBEA"/>
          <w:rtl w:val="0"/>
        </w:rPr>
        <w:t>treated</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men.</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And</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he</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who</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chooses</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to</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dine</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to</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the</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accompaniment</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of</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his</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victims</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groans,</w:t>
      </w:r>
      <w:r>
        <w:rPr>
          <w:rFonts w:ascii="Tahoma" w:eastAsia="Tahoma" w:hAnsi="Tahoma" w:cs="Tahoma"/>
          <w:b w:val="0"/>
          <w:bCs w:val="0"/>
          <w:i w:val="0"/>
          <w:iCs w:val="0"/>
          <w:strike w:val="0"/>
          <w:color w:val="auto"/>
          <w:spacing w:val="0"/>
          <w:sz w:val="18"/>
          <w:szCs w:val="18"/>
          <w:u w:val="none"/>
          <w:rtl w:val="0"/>
        </w:rPr>
        <w:t xml:space="preserve"> </w:t>
      </w:r>
    </w:p>
    <w:p>
      <w:pPr>
        <w:bidi w:val="0"/>
        <w:spacing w:before="23" w:after="0" w:line="217" w:lineRule="atLeast"/>
        <w:ind w:left="600" w:right="-200" w:firstLine="0"/>
        <w:jc w:val="both"/>
        <w:outlineLvl w:val="9"/>
        <w:rPr>
          <w:rFonts w:ascii="Arial" w:eastAsia="Arial" w:hAnsi="Arial" w:cs="Arial"/>
          <w:sz w:val="6"/>
          <w:szCs w:val="6"/>
        </w:rPr>
      </w:pPr>
      <w:r>
        <w:rPr>
          <w:rFonts w:ascii="Tahoma" w:eastAsia="Tahoma" w:hAnsi="Tahoma" w:cs="Tahoma"/>
          <w:b w:val="0"/>
          <w:bCs w:val="0"/>
          <w:i w:val="0"/>
          <w:iCs w:val="0"/>
          <w:strike w:val="0"/>
          <w:color w:val="231F20"/>
          <w:spacing w:val="1"/>
          <w:sz w:val="18"/>
          <w:szCs w:val="18"/>
          <w:u w:val="none"/>
          <w:shd w:val="clear" w:color="auto" w:fill="C5CBEA"/>
          <w:rtl w:val="0"/>
        </w:rPr>
        <w:t>should</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not</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complain</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9"/>
          <w:sz w:val="18"/>
          <w:szCs w:val="18"/>
          <w:u w:val="none"/>
          <w:shd w:val="clear" w:color="auto" w:fill="C5CBEA"/>
          <w:rtl w:val="0"/>
        </w:rPr>
        <w:t>if</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during</w:t>
      </w:r>
      <w:r>
        <w:rPr>
          <w:rFonts w:ascii="Tahoma" w:eastAsia="Tahoma" w:hAnsi="Tahoma" w:cs="Tahoma"/>
          <w:b w:val="0"/>
          <w:bCs w:val="0"/>
          <w:i w:val="0"/>
          <w:iCs w:val="0"/>
          <w:strike w:val="0"/>
          <w:color w:val="231F20"/>
          <w:spacing w:val="0"/>
          <w:sz w:val="18"/>
          <w:szCs w:val="18"/>
          <w:u w:val="none"/>
          <w:shd w:val="clear" w:color="auto" w:fill="C5CBEA"/>
          <w:rtl w:val="0"/>
        </w:rPr>
        <w:t xml:space="preserve"> a </w:t>
      </w:r>
      <w:r>
        <w:rPr>
          <w:rFonts w:ascii="Tahoma" w:eastAsia="Tahoma" w:hAnsi="Tahoma" w:cs="Tahoma"/>
          <w:b w:val="0"/>
          <w:bCs w:val="0"/>
          <w:i w:val="0"/>
          <w:iCs w:val="0"/>
          <w:strike w:val="0"/>
          <w:color w:val="231F20"/>
          <w:spacing w:val="1"/>
          <w:sz w:val="18"/>
          <w:szCs w:val="18"/>
          <w:u w:val="none"/>
          <w:shd w:val="clear" w:color="auto" w:fill="C5CBEA"/>
          <w:rtl w:val="0"/>
        </w:rPr>
        <w:t>riot</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his</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daughter</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gets</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kidnapped</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or</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his</w:t>
      </w:r>
      <w:r>
        <w:rPr>
          <w:rFonts w:ascii="Tahoma" w:eastAsia="Tahoma" w:hAnsi="Tahoma" w:cs="Tahoma"/>
          <w:b w:val="0"/>
          <w:bCs w:val="0"/>
          <w:i w:val="0"/>
          <w:iCs w:val="0"/>
          <w:strike w:val="0"/>
          <w:color w:val="231F20"/>
          <w:spacing w:val="0"/>
          <w:sz w:val="18"/>
          <w:szCs w:val="18"/>
          <w:u w:val="none"/>
          <w:shd w:val="clear" w:color="auto" w:fill="C5CBEA"/>
          <w:rtl w:val="0"/>
        </w:rPr>
        <w:t xml:space="preserve"> </w:t>
      </w:r>
      <w:r>
        <w:rPr>
          <w:rFonts w:ascii="Tahoma" w:eastAsia="Tahoma" w:hAnsi="Tahoma" w:cs="Tahoma"/>
          <w:b w:val="0"/>
          <w:bCs w:val="0"/>
          <w:i w:val="0"/>
          <w:iCs w:val="0"/>
          <w:strike w:val="0"/>
          <w:color w:val="231F20"/>
          <w:spacing w:val="1"/>
          <w:sz w:val="18"/>
          <w:szCs w:val="18"/>
          <w:u w:val="none"/>
          <w:shd w:val="clear" w:color="auto" w:fill="C5CBEA"/>
          <w:rtl w:val="0"/>
        </w:rPr>
        <w:t>sons</w:t>
      </w:r>
      <w:r>
        <w:rPr>
          <w:rFonts w:ascii="Tahoma" w:eastAsia="Tahoma" w:hAnsi="Tahoma" w:cs="Tahoma"/>
          <w:b w:val="0"/>
          <w:bCs w:val="0"/>
          <w:i w:val="0"/>
          <w:iCs w:val="0"/>
          <w:strike w:val="0"/>
          <w:color w:val="231F20"/>
          <w:spacing w:val="0"/>
          <w:sz w:val="18"/>
          <w:szCs w:val="18"/>
          <w:u w:val="none"/>
          <w:shd w:val="clear" w:color="auto" w:fill="C5CBEA"/>
          <w:rtl w:val="0"/>
        </w:rPr>
        <w:t xml:space="preserve"> throat </w:t>
      </w:r>
      <w:r>
        <w:rPr>
          <w:rFonts w:ascii="Tahoma" w:eastAsia="Tahoma" w:hAnsi="Tahoma" w:cs="Tahoma"/>
          <w:b w:val="0"/>
          <w:bCs w:val="0"/>
          <w:i w:val="0"/>
          <w:iCs w:val="0"/>
          <w:strike w:val="0"/>
          <w:color w:val="231F20"/>
          <w:spacing w:val="1"/>
          <w:sz w:val="18"/>
          <w:szCs w:val="18"/>
          <w:u w:val="none"/>
          <w:shd w:val="clear" w:color="auto" w:fill="C5CBEA"/>
          <w:rtl w:val="0"/>
        </w:rPr>
        <w:t>is</w:t>
      </w:r>
      <w:r>
        <w:rPr>
          <w:rFonts w:ascii="Tahoma" w:eastAsia="Tahoma" w:hAnsi="Tahoma" w:cs="Tahoma"/>
          <w:b w:val="0"/>
          <w:bCs w:val="0"/>
          <w:i w:val="0"/>
          <w:iCs w:val="0"/>
          <w:strike w:val="0"/>
          <w:color w:val="231F20"/>
          <w:spacing w:val="0"/>
          <w:sz w:val="18"/>
          <w:szCs w:val="18"/>
          <w:u w:val="none"/>
          <w:shd w:val="clear" w:color="auto" w:fill="C5CBEA"/>
          <w:rtl w:val="0"/>
        </w:rPr>
        <w:t xml:space="preserve"> slit.</w:t>
      </w:r>
      <w:r>
        <w:rPr>
          <w:rFonts w:ascii="Arial" w:eastAsia="Arial" w:hAnsi="Arial" w:cs="Arial"/>
          <w:b/>
          <w:bCs/>
          <w:i/>
          <w:iCs/>
          <w:strike w:val="0"/>
          <w:color w:val="auto"/>
          <w:spacing w:val="1009"/>
          <w:sz w:val="6"/>
          <w:szCs w:val="6"/>
          <w:u w:val="none"/>
          <w:shd w:val="clear" w:color="auto" w:fill="C5CBEA"/>
          <w:rtl w:val="0"/>
        </w:rPr>
        <w:t xml:space="preserve"> </w:t>
      </w:r>
      <w:r>
        <w:rPr>
          <w:rFonts w:ascii="Arial" w:eastAsia="Arial" w:hAnsi="Arial" w:cs="Arial"/>
          <w:b/>
          <w:bCs/>
          <w:i/>
          <w:iCs/>
          <w:strike w:val="0"/>
          <w:color w:val="DFE3F4"/>
          <w:spacing w:val="0"/>
          <w:sz w:val="6"/>
          <w:szCs w:val="6"/>
          <w:u w:val="none"/>
          <w:shd w:val="clear" w:color="auto" w:fill="C5CBEA"/>
          <w:rtl w:val="0"/>
        </w:rPr>
        <w:t>Source</w:t>
      </w:r>
      <w:r>
        <w:rPr>
          <w:rFonts w:ascii="Arial" w:eastAsia="Arial" w:hAnsi="Arial" w:cs="Arial"/>
          <w:b/>
          <w:bCs/>
          <w:i/>
          <w:iCs/>
          <w:strike w:val="0"/>
          <w:color w:val="auto"/>
          <w:spacing w:val="0"/>
          <w:sz w:val="6"/>
          <w:szCs w:val="6"/>
          <w:u w:val="none"/>
          <w:rtl w:val="0"/>
        </w:rPr>
        <w:t xml:space="preserve"> </w:t>
      </w:r>
    </w:p>
    <w:p>
      <w:pPr>
        <w:bidi w:val="0"/>
        <w:spacing w:before="806" w:after="0" w:line="434" w:lineRule="atLeast"/>
        <w:ind w:left="240" w:right="-200" w:firstLine="0"/>
        <w:jc w:val="both"/>
        <w:outlineLvl w:val="9"/>
        <w:rPr>
          <w:rFonts w:ascii="Arial" w:eastAsia="Arial" w:hAnsi="Arial" w:cs="Arial"/>
          <w:sz w:val="18"/>
          <w:szCs w:val="18"/>
        </w:rPr>
      </w:pPr>
      <w:r>
        <w:rPr>
          <w:rFonts w:ascii="Tahoma" w:eastAsia="Tahoma" w:hAnsi="Tahoma" w:cs="Tahoma"/>
          <w:b/>
          <w:bCs/>
          <w:i w:val="0"/>
          <w:iCs w:val="0"/>
          <w:strike w:val="0"/>
          <w:color w:val="DB655E"/>
          <w:spacing w:val="0"/>
          <w:sz w:val="36"/>
          <w:szCs w:val="36"/>
          <w:u w:val="none"/>
          <w:shd w:val="clear" w:color="auto" w:fill="ECAC9F"/>
          <w:rtl w:val="0"/>
        </w:rPr>
        <w:t>Activity</w:t>
      </w:r>
      <w:r>
        <w:rPr>
          <w:rFonts w:ascii="Arial" w:eastAsia="Arial" w:hAnsi="Arial" w:cs="Arial"/>
          <w:b w:val="0"/>
          <w:bCs w:val="0"/>
          <w:i w:val="0"/>
          <w:iCs w:val="0"/>
          <w:strike w:val="0"/>
          <w:color w:val="auto"/>
          <w:spacing w:val="410"/>
          <w:sz w:val="18"/>
          <w:szCs w:val="18"/>
          <w:u w:val="none"/>
          <w:rtl w:val="0"/>
        </w:rPr>
        <w:t xml:space="preserve"> </w:t>
      </w:r>
      <w:r>
        <w:rPr>
          <w:rFonts w:ascii="Arial" w:eastAsia="Arial" w:hAnsi="Arial" w:cs="Arial"/>
          <w:b w:val="0"/>
          <w:bCs w:val="0"/>
          <w:i w:val="0"/>
          <w:iCs w:val="0"/>
          <w:strike w:val="0"/>
          <w:color w:val="231F20"/>
          <w:spacing w:val="0"/>
          <w:sz w:val="18"/>
          <w:szCs w:val="18"/>
          <w:u w:val="none"/>
          <w:shd w:val="clear" w:color="auto" w:fill="F3CCC2"/>
          <w:rtl w:val="0"/>
        </w:rPr>
        <w:t>What message is Young trying to convey here? Whom does he mean when he speaks of slaves?</w:t>
      </w:r>
      <w:r>
        <w:rPr>
          <w:rFonts w:ascii="Arial" w:eastAsia="Arial" w:hAnsi="Arial" w:cs="Arial"/>
          <w:b w:val="0"/>
          <w:bCs w:val="0"/>
          <w:i w:val="0"/>
          <w:iCs w:val="0"/>
          <w:strike w:val="0"/>
          <w:color w:val="auto"/>
          <w:spacing w:val="0"/>
          <w:sz w:val="18"/>
          <w:szCs w:val="18"/>
          <w:u w:val="none"/>
          <w:rtl w:val="0"/>
        </w:rPr>
        <w:t xml:space="preserve"> </w:t>
      </w:r>
    </w:p>
    <w:p>
      <w:pPr>
        <w:bidi w:val="0"/>
        <w:spacing w:before="43" w:after="0" w:line="201" w:lineRule="atLeast"/>
        <w:ind w:left="2060" w:right="-200" w:firstLine="0"/>
        <w:jc w:val="both"/>
        <w:outlineLvl w:val="9"/>
        <w:rPr>
          <w:rFonts w:ascii="Arial" w:eastAsia="Arial" w:hAnsi="Arial" w:cs="Arial"/>
          <w:sz w:val="18"/>
          <w:szCs w:val="18"/>
        </w:rPr>
      </w:pPr>
      <w:r>
        <w:rPr>
          <w:rFonts w:ascii="Arial" w:eastAsia="Arial" w:hAnsi="Arial" w:cs="Arial"/>
          <w:b w:val="0"/>
          <w:bCs w:val="0"/>
          <w:i w:val="0"/>
          <w:iCs w:val="0"/>
          <w:strike w:val="0"/>
          <w:color w:val="231F20"/>
          <w:spacing w:val="0"/>
          <w:sz w:val="18"/>
          <w:szCs w:val="18"/>
          <w:u w:val="none"/>
          <w:shd w:val="clear" w:color="auto" w:fill="F3CCC2"/>
          <w:rtl w:val="0"/>
        </w:rPr>
        <w:t>Who is he criticising? What dangers does he sense in the situation of 1787?</w:t>
      </w:r>
      <w:r>
        <w:rPr>
          <w:rFonts w:ascii="Arial" w:eastAsia="Arial" w:hAnsi="Arial" w:cs="Arial"/>
          <w:b w:val="0"/>
          <w:bCs w:val="0"/>
          <w:i w:val="0"/>
          <w:iCs w:val="0"/>
          <w:strike w:val="0"/>
          <w:color w:val="auto"/>
          <w:spacing w:val="0"/>
          <w:sz w:val="18"/>
          <w:szCs w:val="18"/>
          <w:u w:val="none"/>
          <w:rtl w:val="0"/>
        </w:rPr>
        <w:t xml:space="preserve"> </w:t>
      </w:r>
    </w:p>
    <w:p>
      <w:pPr>
        <w:bidi w:val="0"/>
        <w:spacing w:before="0" w:after="0" w:line="66" w:lineRule="atLeast"/>
        <w:ind w:left="10999" w:right="-222" w:firstLine="0"/>
        <w:jc w:val="both"/>
        <w:outlineLvl w:val="9"/>
        <w:rPr>
          <w:rFonts w:ascii="Times New Roman" w:eastAsia="Times New Roman" w:hAnsi="Times New Roman" w:cs="Times New Roman"/>
          <w:sz w:val="6"/>
          <w:szCs w:val="6"/>
        </w:rPr>
      </w:pPr>
      <w:r>
        <w:rPr>
          <w:rFonts w:ascii="Times New Roman" w:eastAsia="Times New Roman" w:hAnsi="Times New Roman" w:cs="Times New Roman"/>
          <w:b/>
          <w:bCs/>
          <w:i w:val="0"/>
          <w:iCs w:val="0"/>
          <w:strike w:val="0"/>
          <w:color w:val="FEFEFE"/>
          <w:spacing w:val="0"/>
          <w:sz w:val="6"/>
          <w:szCs w:val="6"/>
          <w:u w:val="none"/>
          <w:shd w:val="clear" w:color="auto" w:fill="004FA9"/>
          <w:rtl w:val="0"/>
        </w:rPr>
        <w:t xml:space="preserve">T h e   F r e n c h  </w:t>
      </w:r>
      <w:r>
        <w:rPr>
          <w:rFonts w:ascii="Times New Roman" w:eastAsia="Times New Roman" w:hAnsi="Times New Roman" w:cs="Times New Roman"/>
          <w:b/>
          <w:bCs/>
          <w:i w:val="0"/>
          <w:iCs w:val="0"/>
          <w:strike w:val="0"/>
          <w:color w:val="FEFEFE"/>
          <w:spacing w:val="0"/>
          <w:sz w:val="6"/>
          <w:szCs w:val="6"/>
          <w:u w:val="none"/>
          <w:rtl w:val="0"/>
        </w:rPr>
        <w:t xml:space="preserve"> R e v o l u</w:t>
      </w:r>
    </w:p>
    <w:p>
      <w:pPr>
        <w:bidi w:val="0"/>
        <w:spacing w:before="19" w:after="0" w:line="398" w:lineRule="atLeast"/>
        <w:ind w:left="840" w:right="-200" w:firstLine="0"/>
        <w:jc w:val="both"/>
        <w:outlineLvl w:val="9"/>
        <w:rPr>
          <w:rFonts w:ascii="Times New Roman" w:eastAsia="Times New Roman" w:hAnsi="Times New Roman" w:cs="Times New Roman"/>
          <w:sz w:val="36"/>
          <w:szCs w:val="36"/>
        </w:rPr>
      </w:pPr>
      <w:r>
        <w:rPr>
          <w:rFonts w:ascii="Arial" w:eastAsia="Arial" w:hAnsi="Arial" w:cs="Arial"/>
          <w:b w:val="0"/>
          <w:bCs w:val="0"/>
          <w:i w:val="0"/>
          <w:iCs w:val="0"/>
          <w:strike w:val="0"/>
          <w:color w:val="000000"/>
          <w:spacing w:val="0"/>
          <w:sz w:val="2"/>
          <w:szCs w:val="2"/>
          <w:u w:val="none"/>
          <w:rtl w:val="0"/>
        </w:rPr>
        <w:br w:type="page"/>
      </w:r>
      <w:r>
        <w:rPr>
          <w:rFonts w:ascii="Times New Roman" w:eastAsia="Times New Roman" w:hAnsi="Times New Roman" w:cs="Times New Roman"/>
          <w:b/>
          <w:bCs/>
          <w:i w:val="0"/>
          <w:iCs w:val="0"/>
          <w:strike w:val="0"/>
          <w:color w:val="FEFEFE"/>
          <w:spacing w:val="0"/>
          <w:sz w:val="36"/>
          <w:szCs w:val="36"/>
          <w:u w:val="none"/>
          <w:shd w:val="clear" w:color="auto" w:fill="004FA9"/>
          <w:rtl w:val="0"/>
        </w:rPr>
        <w:t>2</w:t>
      </w:r>
      <w:r>
        <w:rPr>
          <w:rFonts w:ascii="Times New Roman" w:eastAsia="Times New Roman" w:hAnsi="Times New Roman" w:cs="Times New Roman"/>
          <w:b/>
          <w:bCs/>
          <w:i w:val="0"/>
          <w:iCs w:val="0"/>
          <w:strike w:val="0"/>
          <w:color w:val="FEFEFE"/>
          <w:spacing w:val="0"/>
          <w:sz w:val="36"/>
          <w:szCs w:val="36"/>
          <w:u w:val="none"/>
          <w:rtl w:val="0"/>
        </w:rPr>
        <w:t xml:space="preserve"> </w:t>
      </w:r>
      <w:r>
        <w:rPr>
          <w:rFonts w:ascii="Times New Roman" w:eastAsia="Times New Roman" w:hAnsi="Times New Roman" w:cs="Times New Roman"/>
          <w:b/>
          <w:bCs/>
          <w:i w:val="0"/>
          <w:iCs w:val="0"/>
          <w:strike w:val="0"/>
          <w:color w:val="auto"/>
          <w:spacing w:val="0"/>
          <w:sz w:val="36"/>
          <w:szCs w:val="36"/>
          <w:u w:val="none"/>
          <w:rtl w:val="0"/>
        </w:rPr>
        <w:t xml:space="preserve"> </w:t>
      </w:r>
      <w:r>
        <w:rPr>
          <w:rFonts w:ascii="Times New Roman" w:eastAsia="Times New Roman" w:hAnsi="Times New Roman" w:cs="Times New Roman"/>
          <w:b/>
          <w:bCs/>
          <w:i w:val="0"/>
          <w:iCs w:val="0"/>
          <w:strike w:val="0"/>
          <w:color w:val="004FA9"/>
          <w:spacing w:val="0"/>
          <w:sz w:val="36"/>
          <w:szCs w:val="36"/>
          <w:u w:val="none"/>
          <w:rtl w:val="0"/>
        </w:rPr>
        <w:t>The Outbreak of the Revolution</w:t>
      </w:r>
      <w:r>
        <w:pict>
          <v:shape id="PathGroup" o:spid="_x0000_s1046" type="#_x0000_t75" style="width:48pt;height:11in;margin-top:-55pt;margin-left:4pt;mso-position-horizontal-relative:page;position:absolute;z-index:-251636736" o:allowincell="f">
            <v:imagedata r:id="rId12" o:title=""/>
            <w10:anchorlock/>
          </v:shape>
        </w:pict>
      </w:r>
      <w:r>
        <w:pict>
          <v:shape id="PathGroup" o:spid="_x0000_s1047" type="#_x0000_t75" style="width:20pt;height:76pt;margin-top:-55pt;margin-left:61pt;mso-position-horizontal-relative:page;position:absolute;z-index:-251635712" o:allowincell="f">
            <v:imagedata r:id="rId23" o:title=""/>
            <w10:anchorlock/>
          </v:shape>
        </w:pict>
      </w:r>
    </w:p>
    <w:p>
      <w:pPr>
        <w:bidi w:val="0"/>
        <w:spacing w:before="845" w:after="0" w:line="25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Louis XVI had to increase taxes for reasons you have learnt in the</w:t>
      </w:r>
      <w:r>
        <w:rPr>
          <w:rFonts w:ascii="Garamond" w:eastAsia="Garamond" w:hAnsi="Garamond" w:cs="Garamond"/>
          <w:b w:val="0"/>
          <w:bCs w:val="0"/>
          <w:i w:val="0"/>
          <w:iCs w:val="0"/>
          <w:strike w:val="0"/>
          <w:color w:val="auto"/>
          <w:spacing w:val="0"/>
          <w:sz w:val="23"/>
          <w:szCs w:val="23"/>
          <w:u w:val="none"/>
          <w:rtl w:val="0"/>
        </w:rPr>
        <w:t xml:space="preserve"> </w:t>
      </w:r>
      <w:r>
        <w:pict>
          <v:shape id="PathGroup" o:spid="_x0000_s1048" type="#_x0000_t75" style="width:209pt;height:621pt;margin-top:40.11pt;margin-left:379pt;mso-position-horizontal-relative:page;position:absolute;z-index:-251634688" o:allowincell="f">
            <v:imagedata r:id="rId24" o:title=""/>
            <w10:anchorlock/>
          </v:shape>
        </w:pict>
      </w:r>
    </w:p>
    <w:p>
      <w:pPr>
        <w:bidi w:val="0"/>
        <w:spacing w:before="54" w:after="0" w:line="258" w:lineRule="atLeast"/>
        <w:ind w:left="760" w:right="-200" w:firstLine="0"/>
        <w:jc w:val="both"/>
        <w:outlineLvl w:val="9"/>
        <w:rPr>
          <w:rFonts w:ascii="Arial" w:eastAsia="Arial" w:hAnsi="Arial" w:cs="Arial"/>
          <w:sz w:val="18"/>
          <w:szCs w:val="18"/>
        </w:rPr>
      </w:pPr>
      <w:r>
        <w:rPr>
          <w:rFonts w:ascii="Garamond" w:eastAsia="Garamond" w:hAnsi="Garamond" w:cs="Garamond"/>
          <w:b w:val="0"/>
          <w:bCs w:val="0"/>
          <w:i w:val="0"/>
          <w:iCs w:val="0"/>
          <w:strike w:val="0"/>
          <w:color w:val="231F20"/>
          <w:spacing w:val="0"/>
          <w:sz w:val="23"/>
          <w:szCs w:val="23"/>
          <w:u w:val="none"/>
          <w:rtl w:val="0"/>
        </w:rPr>
        <w:t>previous section. How do you think he could have gone about doing</w:t>
      </w:r>
      <w:r>
        <w:rPr>
          <w:rFonts w:ascii="Arial" w:eastAsia="Arial" w:hAnsi="Arial" w:cs="Arial"/>
          <w:b/>
          <w:bCs/>
          <w:i w:val="0"/>
          <w:iCs w:val="0"/>
          <w:strike w:val="0"/>
          <w:color w:val="231F20"/>
          <w:spacing w:val="390"/>
          <w:sz w:val="18"/>
          <w:szCs w:val="18"/>
          <w:u w:val="none"/>
          <w:rtl w:val="0"/>
        </w:rPr>
        <w:t xml:space="preserve"> </w:t>
      </w:r>
      <w:r>
        <w:rPr>
          <w:rFonts w:ascii="Arial" w:eastAsia="Arial" w:hAnsi="Arial" w:cs="Arial"/>
          <w:b/>
          <w:bCs/>
          <w:i w:val="0"/>
          <w:iCs w:val="0"/>
          <w:strike w:val="0"/>
          <w:color w:val="231F20"/>
          <w:spacing w:val="0"/>
          <w:sz w:val="18"/>
          <w:szCs w:val="18"/>
          <w:u w:val="none"/>
          <w:shd w:val="clear" w:color="auto" w:fill="A1CDC9"/>
          <w:rtl w:val="0"/>
        </w:rPr>
        <w:t>Some important dates</w:t>
      </w:r>
    </w:p>
    <w:p>
      <w:pPr>
        <w:bidi w:val="0"/>
        <w:spacing w:before="49" w:after="0" w:line="263" w:lineRule="atLeast"/>
        <w:ind w:left="760" w:right="-200" w:firstLine="0"/>
        <w:jc w:val="both"/>
        <w:outlineLvl w:val="9"/>
        <w:rPr>
          <w:rFonts w:ascii="Arial" w:eastAsia="Arial" w:hAnsi="Arial" w:cs="Arial"/>
          <w:sz w:val="18"/>
          <w:szCs w:val="18"/>
        </w:rPr>
      </w:pPr>
      <w:r>
        <w:rPr>
          <w:rFonts w:ascii="Garamond" w:eastAsia="Garamond" w:hAnsi="Garamond" w:cs="Garamond"/>
          <w:b w:val="0"/>
          <w:bCs w:val="0"/>
          <w:i w:val="0"/>
          <w:iCs w:val="0"/>
          <w:strike w:val="0"/>
          <w:color w:val="231F20"/>
          <w:spacing w:val="1"/>
          <w:sz w:val="23"/>
          <w:szCs w:val="23"/>
          <w:u w:val="none"/>
          <w:rtl w:val="0"/>
        </w:rPr>
        <w:t>this?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In</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France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of</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the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Old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Regime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the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monarch</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did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not</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have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the</w:t>
      </w:r>
      <w:r>
        <w:rPr>
          <w:rFonts w:ascii="Arial" w:eastAsia="Arial" w:hAnsi="Arial" w:cs="Arial"/>
          <w:b w:val="0"/>
          <w:bCs w:val="0"/>
          <w:i w:val="0"/>
          <w:iCs w:val="0"/>
          <w:strike w:val="0"/>
          <w:color w:val="231F20"/>
          <w:spacing w:val="390"/>
          <w:sz w:val="18"/>
          <w:szCs w:val="18"/>
          <w:u w:val="none"/>
          <w:rtl w:val="0"/>
        </w:rPr>
        <w:t xml:space="preserve"> </w:t>
      </w:r>
      <w:r>
        <w:rPr>
          <w:rFonts w:ascii="Arial" w:eastAsia="Arial" w:hAnsi="Arial" w:cs="Arial"/>
          <w:b w:val="0"/>
          <w:bCs w:val="0"/>
          <w:i w:val="0"/>
          <w:iCs w:val="0"/>
          <w:strike w:val="0"/>
          <w:color w:val="231F20"/>
          <w:spacing w:val="6"/>
          <w:sz w:val="18"/>
          <w:szCs w:val="18"/>
          <w:u w:val="none"/>
          <w:shd w:val="clear" w:color="auto" w:fill="A1CDC9"/>
          <w:rtl w:val="0"/>
        </w:rPr>
        <w:t>1774</w:t>
      </w:r>
    </w:p>
    <w:p>
      <w:pPr>
        <w:bidi w:val="0"/>
        <w:spacing w:before="0" w:after="0" w:line="363" w:lineRule="atLeast"/>
        <w:ind w:left="760" w:right="-200" w:firstLine="0"/>
        <w:jc w:val="both"/>
        <w:outlineLvl w:val="9"/>
        <w:rPr>
          <w:rFonts w:ascii="Arial" w:eastAsia="Arial" w:hAnsi="Arial" w:cs="Arial"/>
          <w:sz w:val="18"/>
          <w:szCs w:val="18"/>
        </w:rPr>
      </w:pPr>
      <w:r>
        <w:rPr>
          <w:rFonts w:ascii="Garamond" w:eastAsia="Garamond" w:hAnsi="Garamond" w:cs="Garamond"/>
          <w:b w:val="0"/>
          <w:bCs w:val="0"/>
          <w:i w:val="0"/>
          <w:iCs w:val="0"/>
          <w:strike w:val="0"/>
          <w:color w:val="231F20"/>
          <w:spacing w:val="0"/>
          <w:sz w:val="23"/>
          <w:szCs w:val="23"/>
          <w:u w:val="none"/>
          <w:rtl w:val="0"/>
        </w:rPr>
        <w:t>power to impose taxes according to his will alone. Rather he had to</w:t>
      </w:r>
      <w:r>
        <w:rPr>
          <w:rFonts w:ascii="Arial" w:eastAsia="Arial" w:hAnsi="Arial" w:cs="Arial"/>
          <w:b w:val="0"/>
          <w:bCs w:val="0"/>
          <w:i w:val="0"/>
          <w:iCs w:val="0"/>
          <w:strike w:val="0"/>
          <w:color w:val="231F20"/>
          <w:spacing w:val="390"/>
          <w:sz w:val="18"/>
          <w:szCs w:val="18"/>
          <w:u w:val="none"/>
          <w:rtl w:val="0"/>
        </w:rPr>
        <w:t xml:space="preserve"> </w:t>
      </w:r>
      <w:r>
        <w:rPr>
          <w:rFonts w:ascii="Arial" w:eastAsia="Arial" w:hAnsi="Arial" w:cs="Arial"/>
          <w:b w:val="0"/>
          <w:bCs w:val="0"/>
          <w:i w:val="0"/>
          <w:iCs w:val="0"/>
          <w:strike w:val="0"/>
          <w:color w:val="231F20"/>
          <w:spacing w:val="0"/>
          <w:sz w:val="18"/>
          <w:szCs w:val="18"/>
          <w:u w:val="none"/>
          <w:shd w:val="clear" w:color="auto" w:fill="A1CDC9"/>
          <w:rtl w:val="0"/>
        </w:rPr>
        <w:t>Louis XVI becomes king of France, faces</w:t>
      </w:r>
    </w:p>
    <w:p>
      <w:pPr>
        <w:bidi w:val="0"/>
        <w:spacing w:before="0" w:after="0" w:line="163" w:lineRule="atLeast"/>
        <w:ind w:left="760" w:right="1020" w:firstLine="6600"/>
        <w:jc w:val="left"/>
        <w:outlineLvl w:val="9"/>
        <w:rPr>
          <w:rFonts w:ascii="Arial" w:eastAsia="Arial" w:hAnsi="Arial" w:cs="Arial"/>
          <w:sz w:val="18"/>
          <w:szCs w:val="18"/>
        </w:rPr>
      </w:pPr>
      <w:r>
        <w:rPr>
          <w:rFonts w:ascii="Arial" w:eastAsia="Arial" w:hAnsi="Arial" w:cs="Arial"/>
          <w:b w:val="0"/>
          <w:bCs w:val="0"/>
          <w:i w:val="0"/>
          <w:iCs w:val="0"/>
          <w:strike w:val="0"/>
          <w:color w:val="231F20"/>
          <w:spacing w:val="0"/>
          <w:sz w:val="18"/>
          <w:szCs w:val="18"/>
          <w:u w:val="none"/>
          <w:shd w:val="clear" w:color="auto" w:fill="A1CDC9"/>
          <w:rtl w:val="0"/>
        </w:rPr>
        <w:t xml:space="preserve">empty treasury and growing discontent </w:t>
      </w:r>
      <w:r>
        <w:rPr>
          <w:rFonts w:ascii="Garamond" w:eastAsia="Garamond" w:hAnsi="Garamond" w:cs="Garamond"/>
          <w:b w:val="0"/>
          <w:bCs w:val="0"/>
          <w:i w:val="0"/>
          <w:iCs w:val="0"/>
          <w:strike w:val="0"/>
          <w:color w:val="231F20"/>
          <w:spacing w:val="2"/>
          <w:sz w:val="23"/>
          <w:szCs w:val="23"/>
          <w:u w:val="none"/>
          <w:rtl w:val="0"/>
        </w:rPr>
        <w:t>call</w:t>
      </w:r>
      <w:r>
        <w:rPr>
          <w:rFonts w:ascii="Garamond" w:eastAsia="Garamond" w:hAnsi="Garamond" w:cs="Garamond"/>
          <w:b w:val="0"/>
          <w:bCs w:val="0"/>
          <w:i w:val="0"/>
          <w:iCs w:val="0"/>
          <w:strike w:val="0"/>
          <w:color w:val="231F20"/>
          <w:spacing w:val="0"/>
          <w:sz w:val="23"/>
          <w:szCs w:val="23"/>
          <w:u w:val="none"/>
          <w:rtl w:val="0"/>
        </w:rPr>
        <w:t xml:space="preserve"> a </w:t>
      </w:r>
      <w:r>
        <w:rPr>
          <w:rFonts w:ascii="Garamond" w:eastAsia="Garamond" w:hAnsi="Garamond" w:cs="Garamond"/>
          <w:b w:val="0"/>
          <w:bCs w:val="0"/>
          <w:i w:val="0"/>
          <w:iCs w:val="0"/>
          <w:strike w:val="0"/>
          <w:color w:val="231F20"/>
          <w:spacing w:val="2"/>
          <w:sz w:val="23"/>
          <w:szCs w:val="23"/>
          <w:u w:val="none"/>
          <w:rtl w:val="0"/>
        </w:rPr>
        <w:t>meeting</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of</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the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Estates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General</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which</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would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then</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pass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his</w:t>
      </w:r>
      <w:r>
        <w:rPr>
          <w:rFonts w:ascii="Arial" w:eastAsia="Arial" w:hAnsi="Arial" w:cs="Arial"/>
          <w:b w:val="0"/>
          <w:bCs w:val="0"/>
          <w:i w:val="0"/>
          <w:iCs w:val="0"/>
          <w:strike w:val="0"/>
          <w:color w:val="231F20"/>
          <w:spacing w:val="390"/>
          <w:sz w:val="18"/>
          <w:szCs w:val="18"/>
          <w:u w:val="none"/>
          <w:rtl w:val="0"/>
        </w:rPr>
        <w:t xml:space="preserve"> </w:t>
      </w:r>
      <w:r>
        <w:rPr>
          <w:rFonts w:ascii="Arial" w:eastAsia="Arial" w:hAnsi="Arial" w:cs="Arial"/>
          <w:b w:val="0"/>
          <w:bCs w:val="0"/>
          <w:i w:val="0"/>
          <w:iCs w:val="0"/>
          <w:strike w:val="0"/>
          <w:color w:val="231F20"/>
          <w:spacing w:val="0"/>
          <w:sz w:val="18"/>
          <w:szCs w:val="18"/>
          <w:u w:val="none"/>
          <w:shd w:val="clear" w:color="auto" w:fill="A1CDC9"/>
          <w:rtl w:val="0"/>
        </w:rPr>
        <w:t>within society of the Old Regime.</w:t>
      </w:r>
    </w:p>
    <w:p>
      <w:pPr>
        <w:bidi w:val="0"/>
        <w:spacing w:before="29" w:after="0" w:line="283" w:lineRule="atLeast"/>
        <w:ind w:left="760" w:right="-200" w:firstLine="0"/>
        <w:jc w:val="both"/>
        <w:outlineLvl w:val="9"/>
        <w:rPr>
          <w:rFonts w:ascii="Arial" w:eastAsia="Arial" w:hAnsi="Arial" w:cs="Arial"/>
          <w:sz w:val="18"/>
          <w:szCs w:val="18"/>
        </w:rPr>
      </w:pPr>
      <w:r>
        <w:rPr>
          <w:rFonts w:ascii="Garamond" w:eastAsia="Garamond" w:hAnsi="Garamond" w:cs="Garamond"/>
          <w:b w:val="0"/>
          <w:bCs w:val="0"/>
          <w:i w:val="0"/>
          <w:iCs w:val="0"/>
          <w:strike w:val="0"/>
          <w:color w:val="231F20"/>
          <w:spacing w:val="0"/>
          <w:sz w:val="23"/>
          <w:szCs w:val="23"/>
          <w:u w:val="none"/>
          <w:rtl w:val="0"/>
        </w:rPr>
        <w:t>proposals for new taxes. The Estates General was a political body to</w:t>
      </w:r>
      <w:r>
        <w:rPr>
          <w:rFonts w:ascii="Arial" w:eastAsia="Arial" w:hAnsi="Arial" w:cs="Arial"/>
          <w:b w:val="0"/>
          <w:bCs w:val="0"/>
          <w:i w:val="0"/>
          <w:iCs w:val="0"/>
          <w:strike w:val="0"/>
          <w:color w:val="231F20"/>
          <w:spacing w:val="390"/>
          <w:sz w:val="18"/>
          <w:szCs w:val="18"/>
          <w:u w:val="none"/>
          <w:rtl w:val="0"/>
        </w:rPr>
        <w:t xml:space="preserve"> </w:t>
      </w:r>
      <w:r>
        <w:rPr>
          <w:rFonts w:ascii="Arial" w:eastAsia="Arial" w:hAnsi="Arial" w:cs="Arial"/>
          <w:b w:val="0"/>
          <w:bCs w:val="0"/>
          <w:i w:val="0"/>
          <w:iCs w:val="0"/>
          <w:strike w:val="0"/>
          <w:color w:val="231F20"/>
          <w:spacing w:val="6"/>
          <w:sz w:val="18"/>
          <w:szCs w:val="18"/>
          <w:u w:val="none"/>
          <w:shd w:val="clear" w:color="auto" w:fill="A1CDC9"/>
          <w:rtl w:val="0"/>
        </w:rPr>
        <w:t>1789</w:t>
      </w:r>
    </w:p>
    <w:p>
      <w:pPr>
        <w:bidi w:val="0"/>
        <w:spacing w:before="0" w:after="0" w:line="250" w:lineRule="atLeast"/>
        <w:ind w:left="760" w:right="780" w:firstLine="0"/>
        <w:jc w:val="left"/>
        <w:outlineLvl w:val="9"/>
        <w:rPr>
          <w:rFonts w:ascii="Arial" w:eastAsia="Arial" w:hAnsi="Arial" w:cs="Arial"/>
          <w:sz w:val="18"/>
          <w:szCs w:val="18"/>
        </w:rPr>
      </w:pPr>
      <w:r>
        <w:rPr>
          <w:rFonts w:ascii="Garamond" w:eastAsia="Garamond" w:hAnsi="Garamond" w:cs="Garamond"/>
          <w:b w:val="0"/>
          <w:bCs w:val="0"/>
          <w:i w:val="0"/>
          <w:iCs w:val="0"/>
          <w:strike w:val="0"/>
          <w:color w:val="231F20"/>
          <w:spacing w:val="4"/>
          <w:sz w:val="23"/>
          <w:szCs w:val="23"/>
          <w:u w:val="none"/>
          <w:rtl w:val="0"/>
        </w:rPr>
        <w:t>which</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the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three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estates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sent</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their</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representatives.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However,</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the</w:t>
      </w:r>
      <w:r>
        <w:rPr>
          <w:rFonts w:ascii="Arial" w:eastAsia="Arial" w:hAnsi="Arial" w:cs="Arial"/>
          <w:b w:val="0"/>
          <w:bCs w:val="0"/>
          <w:i w:val="0"/>
          <w:iCs w:val="0"/>
          <w:strike w:val="0"/>
          <w:color w:val="231F20"/>
          <w:spacing w:val="390"/>
          <w:sz w:val="18"/>
          <w:szCs w:val="18"/>
          <w:u w:val="none"/>
          <w:rtl w:val="0"/>
        </w:rPr>
        <w:t xml:space="preserve"> </w:t>
      </w:r>
      <w:r>
        <w:rPr>
          <w:rFonts w:ascii="Arial" w:eastAsia="Arial" w:hAnsi="Arial" w:cs="Arial"/>
          <w:b w:val="0"/>
          <w:bCs w:val="0"/>
          <w:i w:val="0"/>
          <w:iCs w:val="0"/>
          <w:strike w:val="0"/>
          <w:color w:val="231F20"/>
          <w:spacing w:val="0"/>
          <w:sz w:val="18"/>
          <w:szCs w:val="18"/>
          <w:u w:val="none"/>
          <w:shd w:val="clear" w:color="auto" w:fill="A1CDC9"/>
          <w:rtl w:val="0"/>
        </w:rPr>
        <w:t xml:space="preserve">CEsotnavteo cfaotrimons  oNfaEtisotnaatel sA sGseenmebralyl,,  Tthheird </w:t>
      </w:r>
      <w:r>
        <w:rPr>
          <w:rFonts w:ascii="Garamond" w:eastAsia="Garamond" w:hAnsi="Garamond" w:cs="Garamond"/>
          <w:b w:val="0"/>
          <w:bCs w:val="0"/>
          <w:i w:val="0"/>
          <w:iCs w:val="0"/>
          <w:strike w:val="0"/>
          <w:color w:val="231F20"/>
          <w:spacing w:val="0"/>
          <w:sz w:val="23"/>
          <w:szCs w:val="23"/>
          <w:u w:val="none"/>
          <w:rtl w:val="0"/>
        </w:rPr>
        <w:t>monarch alone could decide when to call a meeting of this body. The</w:t>
      </w:r>
      <w:r>
        <w:rPr>
          <w:rFonts w:ascii="Arial" w:eastAsia="Arial" w:hAnsi="Arial" w:cs="Arial"/>
          <w:b w:val="0"/>
          <w:bCs w:val="0"/>
          <w:i w:val="0"/>
          <w:iCs w:val="0"/>
          <w:strike w:val="0"/>
          <w:color w:val="231F20"/>
          <w:spacing w:val="390"/>
          <w:sz w:val="18"/>
          <w:szCs w:val="18"/>
          <w:u w:val="none"/>
          <w:rtl w:val="0"/>
        </w:rPr>
        <w:t xml:space="preserve"> </w:t>
      </w:r>
      <w:r>
        <w:rPr>
          <w:rFonts w:ascii="Arial" w:eastAsia="Arial" w:hAnsi="Arial" w:cs="Arial"/>
          <w:b w:val="0"/>
          <w:bCs w:val="0"/>
          <w:i w:val="0"/>
          <w:iCs w:val="0"/>
          <w:strike w:val="0"/>
          <w:color w:val="231F20"/>
          <w:spacing w:val="0"/>
          <w:sz w:val="18"/>
          <w:szCs w:val="18"/>
          <w:u w:val="none"/>
          <w:shd w:val="clear" w:color="auto" w:fill="A1CDC9"/>
          <w:rtl w:val="0"/>
        </w:rPr>
        <w:t>Bastille is stormed, peasant revolts in the</w:t>
      </w:r>
    </w:p>
    <w:p>
      <w:pPr>
        <w:bidi w:val="0"/>
        <w:spacing w:before="1" w:after="0" w:line="201" w:lineRule="atLeast"/>
        <w:ind w:left="7360" w:right="-200" w:firstLine="0"/>
        <w:jc w:val="both"/>
        <w:outlineLvl w:val="9"/>
        <w:rPr>
          <w:rFonts w:ascii="Arial" w:eastAsia="Arial" w:hAnsi="Arial" w:cs="Arial"/>
          <w:sz w:val="18"/>
          <w:szCs w:val="18"/>
        </w:rPr>
      </w:pPr>
      <w:r>
        <w:rPr>
          <w:rFonts w:ascii="Arial" w:eastAsia="Arial" w:hAnsi="Arial" w:cs="Arial"/>
          <w:b w:val="0"/>
          <w:bCs w:val="0"/>
          <w:i w:val="0"/>
          <w:iCs w:val="0"/>
          <w:strike w:val="0"/>
          <w:color w:val="231F20"/>
          <w:spacing w:val="2"/>
          <w:sz w:val="18"/>
          <w:szCs w:val="18"/>
          <w:u w:val="none"/>
          <w:shd w:val="clear" w:color="auto" w:fill="A1CDC9"/>
          <w:rtl w:val="0"/>
        </w:rPr>
        <w:t>countryside.</w:t>
      </w:r>
    </w:p>
    <w:p>
      <w:pPr>
        <w:bidi w:val="0"/>
        <w:spacing w:before="0" w:after="0" w:line="25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last time it was done was in 1614.</w:t>
      </w:r>
    </w:p>
    <w:p>
      <w:pPr>
        <w:bidi w:val="0"/>
        <w:spacing w:before="1" w:after="0" w:line="201" w:lineRule="atLeast"/>
        <w:ind w:left="7360" w:right="-200" w:firstLine="0"/>
        <w:jc w:val="both"/>
        <w:outlineLvl w:val="9"/>
        <w:rPr>
          <w:rFonts w:ascii="Arial" w:eastAsia="Arial" w:hAnsi="Arial" w:cs="Arial"/>
          <w:sz w:val="18"/>
          <w:szCs w:val="18"/>
        </w:rPr>
      </w:pPr>
      <w:r>
        <w:rPr>
          <w:rFonts w:ascii="Arial" w:eastAsia="Arial" w:hAnsi="Arial" w:cs="Arial"/>
          <w:b w:val="0"/>
          <w:bCs w:val="0"/>
          <w:i w:val="0"/>
          <w:iCs w:val="0"/>
          <w:strike w:val="0"/>
          <w:color w:val="231F20"/>
          <w:spacing w:val="6"/>
          <w:sz w:val="18"/>
          <w:szCs w:val="18"/>
          <w:u w:val="none"/>
          <w:shd w:val="clear" w:color="auto" w:fill="A1CDC9"/>
          <w:rtl w:val="0"/>
        </w:rPr>
        <w:t>1791</w:t>
      </w:r>
    </w:p>
    <w:p>
      <w:pPr>
        <w:bidi w:val="0"/>
        <w:spacing w:before="0" w:after="0" w:line="104" w:lineRule="atLeast"/>
        <w:ind w:left="760" w:right="700" w:firstLine="6600"/>
        <w:jc w:val="both"/>
        <w:outlineLvl w:val="9"/>
        <w:rPr>
          <w:rFonts w:ascii="Arial" w:eastAsia="Arial" w:hAnsi="Arial" w:cs="Arial"/>
          <w:sz w:val="18"/>
          <w:szCs w:val="18"/>
        </w:rPr>
      </w:pPr>
      <w:r>
        <w:rPr>
          <w:rFonts w:ascii="Arial" w:eastAsia="Arial" w:hAnsi="Arial" w:cs="Arial"/>
          <w:b w:val="0"/>
          <w:bCs w:val="0"/>
          <w:i w:val="0"/>
          <w:iCs w:val="0"/>
          <w:strike w:val="0"/>
          <w:color w:val="231F20"/>
          <w:spacing w:val="0"/>
          <w:sz w:val="18"/>
          <w:szCs w:val="18"/>
          <w:u w:val="none"/>
          <w:shd w:val="clear" w:color="auto" w:fill="A1CDC9"/>
          <w:rtl w:val="0"/>
        </w:rPr>
        <w:t xml:space="preserve">A constitution is framed to limit the powers </w:t>
      </w:r>
      <w:r>
        <w:rPr>
          <w:rFonts w:ascii="Garamond" w:eastAsia="Garamond" w:hAnsi="Garamond" w:cs="Garamond"/>
          <w:b w:val="0"/>
          <w:bCs w:val="0"/>
          <w:i w:val="0"/>
          <w:iCs w:val="0"/>
          <w:strike w:val="0"/>
          <w:color w:val="231F20"/>
          <w:spacing w:val="0"/>
          <w:sz w:val="23"/>
          <w:szCs w:val="23"/>
          <w:u w:val="none"/>
          <w:rtl w:val="0"/>
        </w:rPr>
        <w:t>On 5 May 1789, Louis XVI called together an assembly of the Estates</w:t>
      </w:r>
      <w:r>
        <w:rPr>
          <w:rFonts w:ascii="Arial" w:eastAsia="Arial" w:hAnsi="Arial" w:cs="Arial"/>
          <w:b w:val="0"/>
          <w:bCs w:val="0"/>
          <w:i w:val="0"/>
          <w:iCs w:val="0"/>
          <w:strike w:val="0"/>
          <w:color w:val="231F20"/>
          <w:spacing w:val="390"/>
          <w:sz w:val="18"/>
          <w:szCs w:val="18"/>
          <w:u w:val="none"/>
          <w:rtl w:val="0"/>
        </w:rPr>
        <w:t xml:space="preserve"> </w:t>
      </w:r>
      <w:r>
        <w:rPr>
          <w:rFonts w:ascii="Arial" w:eastAsia="Arial" w:hAnsi="Arial" w:cs="Arial"/>
          <w:b w:val="0"/>
          <w:bCs w:val="0"/>
          <w:i w:val="0"/>
          <w:iCs w:val="0"/>
          <w:strike w:val="0"/>
          <w:color w:val="231F20"/>
          <w:spacing w:val="0"/>
          <w:sz w:val="18"/>
          <w:szCs w:val="18"/>
          <w:u w:val="none"/>
          <w:shd w:val="clear" w:color="auto" w:fill="A1CDC9"/>
          <w:rtl w:val="0"/>
        </w:rPr>
        <w:t>of the king and to guarantee basic rights to</w:t>
      </w:r>
    </w:p>
    <w:p>
      <w:pPr>
        <w:bidi w:val="0"/>
        <w:spacing w:before="4" w:after="0" w:line="258" w:lineRule="atLeast"/>
        <w:ind w:left="760" w:right="-200" w:firstLine="0"/>
        <w:jc w:val="both"/>
        <w:outlineLvl w:val="9"/>
        <w:rPr>
          <w:rFonts w:ascii="Arial" w:eastAsia="Arial" w:hAnsi="Arial" w:cs="Arial"/>
          <w:sz w:val="18"/>
          <w:szCs w:val="18"/>
        </w:rPr>
      </w:pPr>
      <w:r>
        <w:rPr>
          <w:rFonts w:ascii="Garamond" w:eastAsia="Garamond" w:hAnsi="Garamond" w:cs="Garamond"/>
          <w:b w:val="0"/>
          <w:bCs w:val="0"/>
          <w:i w:val="0"/>
          <w:iCs w:val="0"/>
          <w:strike w:val="0"/>
          <w:color w:val="231F20"/>
          <w:spacing w:val="5"/>
          <w:sz w:val="23"/>
          <w:szCs w:val="23"/>
          <w:u w:val="none"/>
          <w:rtl w:val="0"/>
        </w:rPr>
        <w:t>General</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to</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pass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proposals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for</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new</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taxes.</w:t>
      </w:r>
      <w:r>
        <w:rPr>
          <w:rFonts w:ascii="Garamond" w:eastAsia="Garamond" w:hAnsi="Garamond" w:cs="Garamond"/>
          <w:b w:val="0"/>
          <w:bCs w:val="0"/>
          <w:i w:val="0"/>
          <w:iCs w:val="0"/>
          <w:strike w:val="0"/>
          <w:color w:val="231F20"/>
          <w:spacing w:val="0"/>
          <w:sz w:val="23"/>
          <w:szCs w:val="23"/>
          <w:u w:val="none"/>
          <w:rtl w:val="0"/>
        </w:rPr>
        <w:t xml:space="preserve"> A </w:t>
      </w:r>
      <w:r>
        <w:rPr>
          <w:rFonts w:ascii="Garamond" w:eastAsia="Garamond" w:hAnsi="Garamond" w:cs="Garamond"/>
          <w:b w:val="0"/>
          <w:bCs w:val="0"/>
          <w:i w:val="0"/>
          <w:iCs w:val="0"/>
          <w:strike w:val="0"/>
          <w:color w:val="231F20"/>
          <w:spacing w:val="5"/>
          <w:sz w:val="23"/>
          <w:szCs w:val="23"/>
          <w:u w:val="none"/>
          <w:rtl w:val="0"/>
        </w:rPr>
        <w:t>resplendent</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hall</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in</w:t>
      </w:r>
      <w:r>
        <w:rPr>
          <w:rFonts w:ascii="Arial" w:eastAsia="Arial" w:hAnsi="Arial" w:cs="Arial"/>
          <w:b w:val="0"/>
          <w:bCs w:val="0"/>
          <w:i w:val="0"/>
          <w:iCs w:val="0"/>
          <w:strike w:val="0"/>
          <w:color w:val="231F20"/>
          <w:spacing w:val="390"/>
          <w:sz w:val="18"/>
          <w:szCs w:val="18"/>
          <w:u w:val="none"/>
          <w:rtl w:val="0"/>
        </w:rPr>
        <w:t xml:space="preserve"> </w:t>
      </w:r>
      <w:r>
        <w:rPr>
          <w:rFonts w:ascii="Arial" w:eastAsia="Arial" w:hAnsi="Arial" w:cs="Arial"/>
          <w:b w:val="0"/>
          <w:bCs w:val="0"/>
          <w:i w:val="0"/>
          <w:iCs w:val="0"/>
          <w:strike w:val="0"/>
          <w:color w:val="231F20"/>
          <w:spacing w:val="1"/>
          <w:sz w:val="18"/>
          <w:szCs w:val="18"/>
          <w:u w:val="none"/>
          <w:shd w:val="clear" w:color="auto" w:fill="A1CDC9"/>
          <w:rtl w:val="0"/>
        </w:rPr>
        <w:t>all</w:t>
      </w:r>
      <w:r>
        <w:rPr>
          <w:rFonts w:ascii="Arial" w:eastAsia="Arial" w:hAnsi="Arial" w:cs="Arial"/>
          <w:b w:val="0"/>
          <w:bCs w:val="0"/>
          <w:i w:val="0"/>
          <w:iCs w:val="0"/>
          <w:strike w:val="0"/>
          <w:color w:val="231F20"/>
          <w:spacing w:val="0"/>
          <w:sz w:val="18"/>
          <w:szCs w:val="18"/>
          <w:u w:val="none"/>
          <w:shd w:val="clear" w:color="auto" w:fill="A1CDC9"/>
          <w:rtl w:val="0"/>
        </w:rPr>
        <w:t xml:space="preserve"> </w:t>
      </w:r>
      <w:r>
        <w:rPr>
          <w:rFonts w:ascii="Arial" w:eastAsia="Arial" w:hAnsi="Arial" w:cs="Arial"/>
          <w:b w:val="0"/>
          <w:bCs w:val="0"/>
          <w:i w:val="0"/>
          <w:iCs w:val="0"/>
          <w:strike w:val="0"/>
          <w:color w:val="231F20"/>
          <w:spacing w:val="1"/>
          <w:sz w:val="18"/>
          <w:szCs w:val="18"/>
          <w:u w:val="none"/>
          <w:shd w:val="clear" w:color="auto" w:fill="A1CDC9"/>
          <w:rtl w:val="0"/>
        </w:rPr>
        <w:t>human</w:t>
      </w:r>
      <w:r>
        <w:rPr>
          <w:rFonts w:ascii="Arial" w:eastAsia="Arial" w:hAnsi="Arial" w:cs="Arial"/>
          <w:b w:val="0"/>
          <w:bCs w:val="0"/>
          <w:i w:val="0"/>
          <w:iCs w:val="0"/>
          <w:strike w:val="0"/>
          <w:color w:val="231F20"/>
          <w:spacing w:val="0"/>
          <w:sz w:val="18"/>
          <w:szCs w:val="18"/>
          <w:u w:val="none"/>
          <w:shd w:val="clear" w:color="auto" w:fill="A1CDC9"/>
          <w:rtl w:val="0"/>
        </w:rPr>
        <w:t xml:space="preserve"> </w:t>
      </w:r>
      <w:r>
        <w:rPr>
          <w:rFonts w:ascii="Arial" w:eastAsia="Arial" w:hAnsi="Arial" w:cs="Arial"/>
          <w:b w:val="0"/>
          <w:bCs w:val="0"/>
          <w:i w:val="0"/>
          <w:iCs w:val="0"/>
          <w:strike w:val="0"/>
          <w:color w:val="231F20"/>
          <w:spacing w:val="1"/>
          <w:sz w:val="18"/>
          <w:szCs w:val="18"/>
          <w:u w:val="none"/>
          <w:shd w:val="clear" w:color="auto" w:fill="A1CDC9"/>
          <w:rtl w:val="0"/>
        </w:rPr>
        <w:t>beings.</w:t>
      </w:r>
    </w:p>
    <w:p>
      <w:pPr>
        <w:bidi w:val="0"/>
        <w:spacing w:before="29" w:after="0" w:line="283" w:lineRule="atLeast"/>
        <w:ind w:left="760" w:right="-200" w:firstLine="0"/>
        <w:jc w:val="both"/>
        <w:outlineLvl w:val="9"/>
        <w:rPr>
          <w:rFonts w:ascii="Arial" w:eastAsia="Arial" w:hAnsi="Arial" w:cs="Arial"/>
          <w:sz w:val="18"/>
          <w:szCs w:val="18"/>
        </w:rPr>
      </w:pPr>
      <w:r>
        <w:rPr>
          <w:rFonts w:ascii="Garamond" w:eastAsia="Garamond" w:hAnsi="Garamond" w:cs="Garamond"/>
          <w:b w:val="0"/>
          <w:bCs w:val="0"/>
          <w:i w:val="0"/>
          <w:iCs w:val="0"/>
          <w:strike w:val="0"/>
          <w:color w:val="231F20"/>
          <w:spacing w:val="0"/>
          <w:sz w:val="23"/>
          <w:szCs w:val="23"/>
          <w:u w:val="none"/>
          <w:rtl w:val="0"/>
        </w:rPr>
        <w:t>Versailles was prepared to host the delegates. The first and second</w:t>
      </w:r>
      <w:r>
        <w:rPr>
          <w:rFonts w:ascii="Arial" w:eastAsia="Arial" w:hAnsi="Arial" w:cs="Arial"/>
          <w:b w:val="0"/>
          <w:bCs w:val="0"/>
          <w:i w:val="0"/>
          <w:iCs w:val="0"/>
          <w:strike w:val="0"/>
          <w:color w:val="231F20"/>
          <w:spacing w:val="390"/>
          <w:sz w:val="18"/>
          <w:szCs w:val="18"/>
          <w:u w:val="none"/>
          <w:rtl w:val="0"/>
        </w:rPr>
        <w:t xml:space="preserve"> </w:t>
      </w:r>
      <w:r>
        <w:rPr>
          <w:rFonts w:ascii="Arial" w:eastAsia="Arial" w:hAnsi="Arial" w:cs="Arial"/>
          <w:b w:val="0"/>
          <w:bCs w:val="0"/>
          <w:i w:val="0"/>
          <w:iCs w:val="0"/>
          <w:strike w:val="0"/>
          <w:color w:val="231F20"/>
          <w:spacing w:val="6"/>
          <w:sz w:val="18"/>
          <w:szCs w:val="18"/>
          <w:u w:val="none"/>
          <w:shd w:val="clear" w:color="auto" w:fill="A1CDC9"/>
          <w:rtl w:val="0"/>
        </w:rPr>
        <w:t>1792-93</w:t>
      </w:r>
    </w:p>
    <w:p>
      <w:pPr>
        <w:bidi w:val="0"/>
        <w:spacing w:before="0" w:after="0" w:line="250" w:lineRule="atLeast"/>
        <w:ind w:left="760" w:right="1000" w:firstLine="0"/>
        <w:jc w:val="left"/>
        <w:outlineLvl w:val="9"/>
        <w:rPr>
          <w:rFonts w:ascii="Arial" w:eastAsia="Arial" w:hAnsi="Arial" w:cs="Arial"/>
          <w:sz w:val="18"/>
          <w:szCs w:val="18"/>
        </w:rPr>
      </w:pPr>
      <w:r>
        <w:rPr>
          <w:rFonts w:ascii="Garamond" w:eastAsia="Garamond" w:hAnsi="Garamond" w:cs="Garamond"/>
          <w:b w:val="0"/>
          <w:bCs w:val="0"/>
          <w:i w:val="0"/>
          <w:iCs w:val="0"/>
          <w:strike w:val="0"/>
          <w:color w:val="231F20"/>
          <w:spacing w:val="0"/>
          <w:sz w:val="23"/>
          <w:szCs w:val="23"/>
          <w:u w:val="none"/>
          <w:rtl w:val="0"/>
        </w:rPr>
        <w:t>estates sent 300 representatives each, who were seated in rows facing</w:t>
      </w:r>
      <w:r>
        <w:rPr>
          <w:rFonts w:ascii="Arial" w:eastAsia="Arial" w:hAnsi="Arial" w:cs="Arial"/>
          <w:b w:val="0"/>
          <w:bCs w:val="0"/>
          <w:i w:val="0"/>
          <w:iCs w:val="0"/>
          <w:strike w:val="0"/>
          <w:color w:val="231F20"/>
          <w:spacing w:val="390"/>
          <w:sz w:val="18"/>
          <w:szCs w:val="18"/>
          <w:u w:val="none"/>
          <w:rtl w:val="0"/>
        </w:rPr>
        <w:t xml:space="preserve"> </w:t>
      </w:r>
      <w:r>
        <w:rPr>
          <w:rFonts w:ascii="Arial" w:eastAsia="Arial" w:hAnsi="Arial" w:cs="Arial"/>
          <w:b w:val="0"/>
          <w:bCs w:val="0"/>
          <w:i w:val="0"/>
          <w:iCs w:val="0"/>
          <w:strike w:val="0"/>
          <w:color w:val="231F20"/>
          <w:spacing w:val="0"/>
          <w:sz w:val="18"/>
          <w:szCs w:val="18"/>
          <w:u w:val="none"/>
          <w:shd w:val="clear" w:color="auto" w:fill="A1CDC9"/>
          <w:rtl w:val="0"/>
        </w:rPr>
        <w:t xml:space="preserve">Fberahnecaedebdec.omes a republic, the king is </w:t>
      </w:r>
      <w:r>
        <w:rPr>
          <w:rFonts w:ascii="Garamond" w:eastAsia="Garamond" w:hAnsi="Garamond" w:cs="Garamond"/>
          <w:b w:val="0"/>
          <w:bCs w:val="0"/>
          <w:i w:val="0"/>
          <w:iCs w:val="0"/>
          <w:strike w:val="0"/>
          <w:color w:val="231F20"/>
          <w:spacing w:val="0"/>
          <w:sz w:val="23"/>
          <w:szCs w:val="23"/>
          <w:u w:val="none"/>
          <w:rtl w:val="0"/>
        </w:rPr>
        <w:t>each other on two sides, while the 600 members of the third estate</w:t>
      </w:r>
      <w:r>
        <w:rPr>
          <w:rFonts w:ascii="Arial" w:eastAsia="Arial" w:hAnsi="Arial" w:cs="Arial"/>
          <w:b w:val="0"/>
          <w:bCs w:val="0"/>
          <w:i w:val="0"/>
          <w:iCs w:val="0"/>
          <w:strike w:val="0"/>
          <w:color w:val="231F20"/>
          <w:spacing w:val="391"/>
          <w:sz w:val="18"/>
          <w:szCs w:val="18"/>
          <w:u w:val="none"/>
          <w:rtl w:val="0"/>
        </w:rPr>
        <w:t xml:space="preserve"> </w:t>
      </w:r>
      <w:r>
        <w:rPr>
          <w:rFonts w:ascii="Arial" w:eastAsia="Arial" w:hAnsi="Arial" w:cs="Arial"/>
          <w:b w:val="0"/>
          <w:bCs w:val="0"/>
          <w:i w:val="0"/>
          <w:iCs w:val="0"/>
          <w:strike w:val="0"/>
          <w:color w:val="231F20"/>
          <w:spacing w:val="0"/>
          <w:sz w:val="18"/>
          <w:szCs w:val="18"/>
          <w:u w:val="none"/>
          <w:shd w:val="clear" w:color="auto" w:fill="A1CDC9"/>
          <w:rtl w:val="0"/>
        </w:rPr>
        <w:t>Overthrow of the Jacobin republic, a</w:t>
      </w:r>
    </w:p>
    <w:p>
      <w:pPr>
        <w:bidi w:val="0"/>
        <w:spacing w:before="1" w:after="0" w:line="363" w:lineRule="atLeast"/>
        <w:ind w:left="760" w:right="-200" w:firstLine="0"/>
        <w:jc w:val="both"/>
        <w:outlineLvl w:val="9"/>
        <w:rPr>
          <w:rFonts w:ascii="Arial" w:eastAsia="Arial" w:hAnsi="Arial" w:cs="Arial"/>
          <w:sz w:val="18"/>
          <w:szCs w:val="18"/>
        </w:rPr>
      </w:pPr>
      <w:r>
        <w:rPr>
          <w:rFonts w:ascii="Garamond" w:eastAsia="Garamond" w:hAnsi="Garamond" w:cs="Garamond"/>
          <w:b w:val="0"/>
          <w:bCs w:val="0"/>
          <w:i w:val="0"/>
          <w:iCs w:val="0"/>
          <w:strike w:val="0"/>
          <w:color w:val="231F20"/>
          <w:spacing w:val="0"/>
          <w:sz w:val="23"/>
          <w:szCs w:val="23"/>
          <w:u w:val="none"/>
          <w:rtl w:val="0"/>
        </w:rPr>
        <w:t>had to stand at the back. The third estate was represented by its more</w:t>
      </w:r>
      <w:r>
        <w:rPr>
          <w:rFonts w:ascii="Arial" w:eastAsia="Arial" w:hAnsi="Arial" w:cs="Arial"/>
          <w:b w:val="0"/>
          <w:bCs w:val="0"/>
          <w:i w:val="0"/>
          <w:iCs w:val="0"/>
          <w:strike w:val="0"/>
          <w:color w:val="231F20"/>
          <w:spacing w:val="390"/>
          <w:sz w:val="18"/>
          <w:szCs w:val="18"/>
          <w:u w:val="none"/>
          <w:rtl w:val="0"/>
        </w:rPr>
        <w:t xml:space="preserve"> </w:t>
      </w:r>
      <w:r>
        <w:rPr>
          <w:rFonts w:ascii="Arial" w:eastAsia="Arial" w:hAnsi="Arial" w:cs="Arial"/>
          <w:b w:val="0"/>
          <w:bCs w:val="0"/>
          <w:i w:val="0"/>
          <w:iCs w:val="0"/>
          <w:strike w:val="0"/>
          <w:color w:val="231F20"/>
          <w:spacing w:val="0"/>
          <w:sz w:val="18"/>
          <w:szCs w:val="18"/>
          <w:u w:val="none"/>
          <w:shd w:val="clear" w:color="auto" w:fill="A1CDC9"/>
          <w:rtl w:val="0"/>
        </w:rPr>
        <w:t>Directory rules France.</w:t>
      </w:r>
    </w:p>
    <w:p>
      <w:pPr>
        <w:bidi w:val="0"/>
        <w:spacing w:before="0" w:after="0" w:line="201" w:lineRule="atLeast"/>
        <w:ind w:left="7360" w:right="-200" w:firstLine="0"/>
        <w:jc w:val="both"/>
        <w:outlineLvl w:val="9"/>
        <w:rPr>
          <w:rFonts w:ascii="Arial" w:eastAsia="Arial" w:hAnsi="Arial" w:cs="Arial"/>
          <w:sz w:val="18"/>
          <w:szCs w:val="18"/>
        </w:rPr>
      </w:pPr>
      <w:r>
        <w:rPr>
          <w:rFonts w:ascii="Arial" w:eastAsia="Arial" w:hAnsi="Arial" w:cs="Arial"/>
          <w:b w:val="0"/>
          <w:bCs w:val="0"/>
          <w:i w:val="0"/>
          <w:iCs w:val="0"/>
          <w:strike w:val="0"/>
          <w:color w:val="231F20"/>
          <w:spacing w:val="6"/>
          <w:sz w:val="18"/>
          <w:szCs w:val="18"/>
          <w:u w:val="none"/>
          <w:shd w:val="clear" w:color="auto" w:fill="A1CDC9"/>
          <w:rtl w:val="0"/>
        </w:rPr>
        <w:t>1804</w:t>
      </w:r>
    </w:p>
    <w:p>
      <w:pPr>
        <w:bidi w:val="0"/>
        <w:spacing w:before="0" w:after="0" w:line="267" w:lineRule="atLeast"/>
        <w:ind w:left="760" w:right="940" w:firstLine="0"/>
        <w:jc w:val="left"/>
        <w:outlineLvl w:val="9"/>
        <w:rPr>
          <w:rFonts w:ascii="Arial" w:eastAsia="Arial" w:hAnsi="Arial" w:cs="Arial"/>
          <w:sz w:val="18"/>
          <w:szCs w:val="18"/>
        </w:rPr>
      </w:pPr>
      <w:r>
        <w:rPr>
          <w:rFonts w:ascii="Garamond" w:eastAsia="Garamond" w:hAnsi="Garamond" w:cs="Garamond"/>
          <w:b w:val="0"/>
          <w:bCs w:val="0"/>
          <w:i w:val="0"/>
          <w:iCs w:val="0"/>
          <w:strike w:val="0"/>
          <w:color w:val="231F20"/>
          <w:spacing w:val="1"/>
          <w:sz w:val="23"/>
          <w:szCs w:val="23"/>
          <w:u w:val="none"/>
          <w:rtl w:val="0"/>
        </w:rPr>
        <w:t>prosperous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and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educated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members.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Peasants,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artisans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and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women</w:t>
      </w:r>
      <w:r>
        <w:rPr>
          <w:rFonts w:ascii="Arial" w:eastAsia="Arial" w:hAnsi="Arial" w:cs="Arial"/>
          <w:b w:val="0"/>
          <w:bCs w:val="0"/>
          <w:i w:val="0"/>
          <w:iCs w:val="0"/>
          <w:strike w:val="0"/>
          <w:color w:val="231F20"/>
          <w:spacing w:val="389"/>
          <w:sz w:val="18"/>
          <w:szCs w:val="18"/>
          <w:u w:val="none"/>
          <w:rtl w:val="0"/>
        </w:rPr>
        <w:t xml:space="preserve"> </w:t>
      </w:r>
      <w:r>
        <w:rPr>
          <w:rFonts w:ascii="Arial" w:eastAsia="Arial" w:hAnsi="Arial" w:cs="Arial"/>
          <w:b w:val="0"/>
          <w:bCs w:val="0"/>
          <w:i w:val="0"/>
          <w:iCs w:val="0"/>
          <w:strike w:val="0"/>
          <w:color w:val="231F20"/>
          <w:spacing w:val="0"/>
          <w:sz w:val="18"/>
          <w:szCs w:val="18"/>
          <w:u w:val="none"/>
          <w:shd w:val="clear" w:color="auto" w:fill="A1CDC9"/>
          <w:rtl w:val="0"/>
        </w:rPr>
        <w:t xml:space="preserve">Napoleon becomes emperor of France, </w:t>
      </w:r>
      <w:r>
        <w:rPr>
          <w:rFonts w:ascii="Garamond" w:eastAsia="Garamond" w:hAnsi="Garamond" w:cs="Garamond"/>
          <w:b w:val="0"/>
          <w:bCs w:val="0"/>
          <w:i w:val="0"/>
          <w:iCs w:val="0"/>
          <w:strike w:val="0"/>
          <w:color w:val="231F20"/>
          <w:spacing w:val="1"/>
          <w:sz w:val="23"/>
          <w:szCs w:val="23"/>
          <w:u w:val="none"/>
          <w:rtl w:val="0"/>
        </w:rPr>
        <w:t>were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denied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entry</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to</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the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assembly.</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However,</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their</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grievances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and</w:t>
      </w:r>
      <w:r>
        <w:rPr>
          <w:rFonts w:ascii="Arial" w:eastAsia="Arial" w:hAnsi="Arial" w:cs="Arial"/>
          <w:b w:val="0"/>
          <w:bCs w:val="0"/>
          <w:i w:val="0"/>
          <w:iCs w:val="0"/>
          <w:strike w:val="0"/>
          <w:color w:val="231F20"/>
          <w:spacing w:val="390"/>
          <w:sz w:val="18"/>
          <w:szCs w:val="18"/>
          <w:u w:val="none"/>
          <w:rtl w:val="0"/>
        </w:rPr>
        <w:t xml:space="preserve"> </w:t>
      </w:r>
      <w:r>
        <w:rPr>
          <w:rFonts w:ascii="Arial" w:eastAsia="Arial" w:hAnsi="Arial" w:cs="Arial"/>
          <w:b w:val="0"/>
          <w:bCs w:val="0"/>
          <w:i w:val="0"/>
          <w:iCs w:val="0"/>
          <w:strike w:val="0"/>
          <w:color w:val="231F20"/>
          <w:spacing w:val="0"/>
          <w:sz w:val="18"/>
          <w:szCs w:val="18"/>
          <w:u w:val="none"/>
          <w:shd w:val="clear" w:color="auto" w:fill="A1CDC9"/>
          <w:rtl w:val="0"/>
        </w:rPr>
        <w:t>annexes large parts of Europe.</w:t>
      </w:r>
    </w:p>
    <w:p>
      <w:pPr>
        <w:bidi w:val="0"/>
        <w:spacing w:before="0" w:after="0" w:line="343" w:lineRule="atLeast"/>
        <w:ind w:left="760" w:right="-200" w:firstLine="0"/>
        <w:jc w:val="both"/>
        <w:outlineLvl w:val="9"/>
        <w:rPr>
          <w:rFonts w:ascii="Arial" w:eastAsia="Arial" w:hAnsi="Arial" w:cs="Arial"/>
          <w:sz w:val="18"/>
          <w:szCs w:val="18"/>
        </w:rPr>
      </w:pPr>
      <w:r>
        <w:rPr>
          <w:rFonts w:ascii="Garamond" w:eastAsia="Garamond" w:hAnsi="Garamond" w:cs="Garamond"/>
          <w:b w:val="0"/>
          <w:bCs w:val="0"/>
          <w:i w:val="0"/>
          <w:iCs w:val="0"/>
          <w:strike w:val="0"/>
          <w:color w:val="231F20"/>
          <w:spacing w:val="0"/>
          <w:sz w:val="23"/>
          <w:szCs w:val="23"/>
          <w:u w:val="none"/>
          <w:rtl w:val="0"/>
        </w:rPr>
        <w:t>demands were listed in some 40,000 letters which the representatives</w:t>
      </w:r>
      <w:r>
        <w:rPr>
          <w:rFonts w:ascii="Arial" w:eastAsia="Arial" w:hAnsi="Arial" w:cs="Arial"/>
          <w:b w:val="0"/>
          <w:bCs w:val="0"/>
          <w:i w:val="0"/>
          <w:iCs w:val="0"/>
          <w:strike w:val="0"/>
          <w:color w:val="231F20"/>
          <w:spacing w:val="390"/>
          <w:sz w:val="18"/>
          <w:szCs w:val="18"/>
          <w:u w:val="none"/>
          <w:rtl w:val="0"/>
        </w:rPr>
        <w:t xml:space="preserve"> </w:t>
      </w:r>
      <w:r>
        <w:rPr>
          <w:rFonts w:ascii="Arial" w:eastAsia="Arial" w:hAnsi="Arial" w:cs="Arial"/>
          <w:b w:val="0"/>
          <w:bCs w:val="0"/>
          <w:i w:val="0"/>
          <w:iCs w:val="0"/>
          <w:strike w:val="0"/>
          <w:color w:val="231F20"/>
          <w:spacing w:val="6"/>
          <w:sz w:val="18"/>
          <w:szCs w:val="18"/>
          <w:u w:val="none"/>
          <w:shd w:val="clear" w:color="auto" w:fill="A1CDC9"/>
          <w:rtl w:val="0"/>
        </w:rPr>
        <w:t>1815</w:t>
      </w:r>
    </w:p>
    <w:p>
      <w:pPr>
        <w:bidi w:val="0"/>
        <w:spacing w:before="0" w:after="0" w:line="201" w:lineRule="atLeast"/>
        <w:ind w:left="7360" w:right="-200" w:firstLine="0"/>
        <w:jc w:val="both"/>
        <w:outlineLvl w:val="9"/>
        <w:rPr>
          <w:rFonts w:ascii="Arial" w:eastAsia="Arial" w:hAnsi="Arial" w:cs="Arial"/>
          <w:sz w:val="18"/>
          <w:szCs w:val="18"/>
        </w:rPr>
      </w:pPr>
      <w:r>
        <w:rPr>
          <w:rFonts w:ascii="Arial" w:eastAsia="Arial" w:hAnsi="Arial" w:cs="Arial"/>
          <w:b w:val="0"/>
          <w:bCs w:val="0"/>
          <w:i w:val="0"/>
          <w:iCs w:val="0"/>
          <w:strike w:val="0"/>
          <w:color w:val="231F20"/>
          <w:spacing w:val="0"/>
          <w:sz w:val="18"/>
          <w:szCs w:val="18"/>
          <w:u w:val="none"/>
          <w:shd w:val="clear" w:color="auto" w:fill="A1CDC9"/>
          <w:rtl w:val="0"/>
        </w:rPr>
        <w:t>Napoleon defeated at Waterloo.</w:t>
      </w:r>
    </w:p>
    <w:p>
      <w:pPr>
        <w:bidi w:val="0"/>
        <w:spacing w:before="0" w:after="0" w:line="25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had brought with them.</w:t>
      </w:r>
    </w:p>
    <w:p>
      <w:pPr>
        <w:bidi w:val="0"/>
        <w:spacing w:before="194" w:after="0" w:line="25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Voting in the Estates General in the past had been conducted according</w:t>
      </w:r>
      <w:r>
        <w:rPr>
          <w:rFonts w:ascii="Garamond" w:eastAsia="Garamond" w:hAnsi="Garamond" w:cs="Garamond"/>
          <w:b w:val="0"/>
          <w:bCs w:val="0"/>
          <w:i w:val="0"/>
          <w:iCs w:val="0"/>
          <w:strike w:val="0"/>
          <w:color w:val="auto"/>
          <w:spacing w:val="0"/>
          <w:sz w:val="23"/>
          <w:szCs w:val="23"/>
          <w:u w:val="none"/>
          <w:rtl w:val="0"/>
        </w:rPr>
        <w:t xml:space="preserve"> </w:t>
      </w:r>
    </w:p>
    <w:p>
      <w:pPr>
        <w:bidi w:val="0"/>
        <w:spacing w:before="54" w:after="0" w:line="25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to the principle that each estate had one vote. This time too Louis</w:t>
      </w:r>
      <w:r>
        <w:rPr>
          <w:rFonts w:ascii="Garamond" w:eastAsia="Garamond" w:hAnsi="Garamond" w:cs="Garamond"/>
          <w:b w:val="0"/>
          <w:bCs w:val="0"/>
          <w:i w:val="0"/>
          <w:iCs w:val="0"/>
          <w:strike w:val="0"/>
          <w:color w:val="auto"/>
          <w:spacing w:val="0"/>
          <w:sz w:val="23"/>
          <w:szCs w:val="23"/>
          <w:u w:val="none"/>
          <w:rtl w:val="0"/>
        </w:rPr>
        <w:t xml:space="preserve"> </w:t>
      </w:r>
    </w:p>
    <w:p>
      <w:pPr>
        <w:bidi w:val="0"/>
        <w:spacing w:before="54" w:after="0" w:line="25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XVI was determined to continue the same practice. But members of</w:t>
      </w:r>
      <w:r>
        <w:rPr>
          <w:rFonts w:ascii="Garamond" w:eastAsia="Garamond" w:hAnsi="Garamond" w:cs="Garamond"/>
          <w:b w:val="0"/>
          <w:bCs w:val="0"/>
          <w:i w:val="0"/>
          <w:iCs w:val="0"/>
          <w:strike w:val="0"/>
          <w:color w:val="auto"/>
          <w:spacing w:val="0"/>
          <w:sz w:val="23"/>
          <w:szCs w:val="23"/>
          <w:u w:val="none"/>
          <w:rtl w:val="0"/>
        </w:rPr>
        <w:t xml:space="preserve"> </w:t>
      </w:r>
    </w:p>
    <w:p>
      <w:pPr>
        <w:bidi w:val="0"/>
        <w:spacing w:before="54" w:after="0" w:line="25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3"/>
          <w:sz w:val="23"/>
          <w:szCs w:val="23"/>
          <w:u w:val="none"/>
          <w:rtl w:val="0"/>
        </w:rPr>
        <w:t>the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third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estate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demanded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that</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voting</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now</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be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conducted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by</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the</w:t>
      </w:r>
      <w:r>
        <w:rPr>
          <w:rFonts w:ascii="Garamond" w:eastAsia="Garamond" w:hAnsi="Garamond" w:cs="Garamond"/>
          <w:b w:val="0"/>
          <w:bCs w:val="0"/>
          <w:i w:val="0"/>
          <w:iCs w:val="0"/>
          <w:strike w:val="0"/>
          <w:color w:val="auto"/>
          <w:spacing w:val="0"/>
          <w:sz w:val="23"/>
          <w:szCs w:val="23"/>
          <w:u w:val="none"/>
          <w:rtl w:val="0"/>
        </w:rPr>
        <w:t xml:space="preserve"> </w:t>
      </w:r>
    </w:p>
    <w:p>
      <w:pPr>
        <w:bidi w:val="0"/>
        <w:spacing w:before="54" w:after="0" w:line="25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assembly as a  whole, where each member would have one vote. This</w:t>
      </w:r>
      <w:r>
        <w:rPr>
          <w:rFonts w:ascii="Garamond" w:eastAsia="Garamond" w:hAnsi="Garamond" w:cs="Garamond"/>
          <w:b w:val="0"/>
          <w:bCs w:val="0"/>
          <w:i w:val="0"/>
          <w:iCs w:val="0"/>
          <w:strike w:val="0"/>
          <w:color w:val="auto"/>
          <w:spacing w:val="0"/>
          <w:sz w:val="23"/>
          <w:szCs w:val="23"/>
          <w:u w:val="none"/>
          <w:rtl w:val="0"/>
        </w:rPr>
        <w:t xml:space="preserve"> </w:t>
      </w:r>
    </w:p>
    <w:p>
      <w:pPr>
        <w:bidi w:val="0"/>
        <w:spacing w:before="74" w:after="0" w:line="25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was one of the democratic principles put forward by philosophers</w:t>
      </w:r>
      <w:r>
        <w:rPr>
          <w:rFonts w:ascii="Garamond" w:eastAsia="Garamond" w:hAnsi="Garamond" w:cs="Garamond"/>
          <w:b w:val="0"/>
          <w:bCs w:val="0"/>
          <w:i w:val="0"/>
          <w:iCs w:val="0"/>
          <w:strike w:val="0"/>
          <w:color w:val="auto"/>
          <w:spacing w:val="0"/>
          <w:sz w:val="23"/>
          <w:szCs w:val="23"/>
          <w:u w:val="none"/>
          <w:rtl w:val="0"/>
        </w:rPr>
        <w:t xml:space="preserve"> </w:t>
      </w:r>
    </w:p>
    <w:p>
      <w:pPr>
        <w:bidi w:val="0"/>
        <w:spacing w:before="54" w:after="0" w:line="25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 xml:space="preserve">like Rousseau in his book </w:t>
      </w:r>
      <w:r>
        <w:rPr>
          <w:rFonts w:ascii="Garamond" w:eastAsia="Garamond" w:hAnsi="Garamond" w:cs="Garamond"/>
          <w:b w:val="0"/>
          <w:bCs w:val="0"/>
          <w:i/>
          <w:iCs/>
          <w:strike w:val="0"/>
          <w:color w:val="231F20"/>
          <w:spacing w:val="0"/>
          <w:sz w:val="23"/>
          <w:szCs w:val="23"/>
          <w:u w:val="none"/>
          <w:rtl w:val="0"/>
        </w:rPr>
        <w:t>The Social Contract</w:t>
      </w:r>
      <w:r>
        <w:rPr>
          <w:rFonts w:ascii="Garamond" w:eastAsia="Garamond" w:hAnsi="Garamond" w:cs="Garamond"/>
          <w:b w:val="0"/>
          <w:bCs w:val="0"/>
          <w:i w:val="0"/>
          <w:iCs w:val="0"/>
          <w:strike w:val="0"/>
          <w:color w:val="231F20"/>
          <w:spacing w:val="0"/>
          <w:sz w:val="23"/>
          <w:szCs w:val="23"/>
          <w:u w:val="none"/>
          <w:rtl w:val="0"/>
        </w:rPr>
        <w:t>. When the king rejected</w:t>
      </w:r>
      <w:r>
        <w:rPr>
          <w:rFonts w:ascii="Garamond" w:eastAsia="Garamond" w:hAnsi="Garamond" w:cs="Garamond"/>
          <w:b w:val="0"/>
          <w:bCs w:val="0"/>
          <w:i w:val="0"/>
          <w:iCs w:val="0"/>
          <w:strike w:val="0"/>
          <w:color w:val="auto"/>
          <w:spacing w:val="0"/>
          <w:sz w:val="23"/>
          <w:szCs w:val="23"/>
          <w:u w:val="none"/>
          <w:rtl w:val="0"/>
        </w:rPr>
        <w:t xml:space="preserve"> </w:t>
      </w:r>
    </w:p>
    <w:p>
      <w:pPr>
        <w:bidi w:val="0"/>
        <w:spacing w:before="54" w:after="0" w:line="25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this proposal, members of the third estate walked out of the assembly</w:t>
      </w:r>
      <w:r>
        <w:rPr>
          <w:rFonts w:ascii="Garamond" w:eastAsia="Garamond" w:hAnsi="Garamond" w:cs="Garamond"/>
          <w:b w:val="0"/>
          <w:bCs w:val="0"/>
          <w:i w:val="0"/>
          <w:iCs w:val="0"/>
          <w:strike w:val="0"/>
          <w:color w:val="auto"/>
          <w:spacing w:val="0"/>
          <w:sz w:val="23"/>
          <w:szCs w:val="23"/>
          <w:u w:val="none"/>
          <w:rtl w:val="0"/>
        </w:rPr>
        <w:t xml:space="preserve"> </w:t>
      </w:r>
    </w:p>
    <w:p>
      <w:pPr>
        <w:bidi w:val="0"/>
        <w:spacing w:before="1" w:after="0" w:line="434" w:lineRule="atLeast"/>
        <w:ind w:left="760" w:right="-200" w:firstLine="0"/>
        <w:jc w:val="both"/>
        <w:outlineLvl w:val="9"/>
        <w:rPr>
          <w:rFonts w:ascii="Tahoma" w:eastAsia="Tahoma" w:hAnsi="Tahoma" w:cs="Tahoma"/>
          <w:sz w:val="36"/>
          <w:szCs w:val="36"/>
        </w:rPr>
      </w:pPr>
      <w:r>
        <w:rPr>
          <w:rFonts w:ascii="Garamond" w:eastAsia="Garamond" w:hAnsi="Garamond" w:cs="Garamond"/>
          <w:b w:val="0"/>
          <w:bCs w:val="0"/>
          <w:i w:val="0"/>
          <w:iCs w:val="0"/>
          <w:strike w:val="0"/>
          <w:color w:val="231F20"/>
          <w:spacing w:val="0"/>
          <w:sz w:val="23"/>
          <w:szCs w:val="23"/>
          <w:u w:val="none"/>
          <w:rtl w:val="0"/>
        </w:rPr>
        <w:t>in protest.</w:t>
      </w:r>
      <w:r>
        <w:rPr>
          <w:rFonts w:ascii="Tahoma" w:eastAsia="Tahoma" w:hAnsi="Tahoma" w:cs="Tahoma"/>
          <w:b/>
          <w:bCs/>
          <w:i w:val="0"/>
          <w:iCs w:val="0"/>
          <w:strike w:val="0"/>
          <w:color w:val="auto"/>
          <w:spacing w:val="5514"/>
          <w:sz w:val="36"/>
          <w:szCs w:val="36"/>
          <w:u w:val="none"/>
          <w:rtl w:val="0"/>
        </w:rPr>
        <w:t xml:space="preserve"> </w:t>
      </w:r>
      <w:r>
        <w:rPr>
          <w:rFonts w:ascii="Tahoma" w:eastAsia="Tahoma" w:hAnsi="Tahoma" w:cs="Tahoma"/>
          <w:b/>
          <w:bCs/>
          <w:i w:val="0"/>
          <w:iCs w:val="0"/>
          <w:strike w:val="0"/>
          <w:color w:val="DB655E"/>
          <w:spacing w:val="0"/>
          <w:sz w:val="36"/>
          <w:szCs w:val="36"/>
          <w:u w:val="none"/>
          <w:shd w:val="clear" w:color="auto" w:fill="ECAC9F"/>
          <w:rtl w:val="0"/>
        </w:rPr>
        <w:t>Activity</w:t>
      </w:r>
    </w:p>
    <w:p>
      <w:pPr>
        <w:bidi w:val="0"/>
        <w:spacing w:before="88" w:after="0" w:line="25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The representatives of the third estate viewed themselves as spokesmen</w:t>
      </w:r>
      <w:r>
        <w:rPr>
          <w:rFonts w:ascii="Garamond" w:eastAsia="Garamond" w:hAnsi="Garamond" w:cs="Garamond"/>
          <w:b w:val="0"/>
          <w:bCs w:val="0"/>
          <w:i w:val="0"/>
          <w:iCs w:val="0"/>
          <w:strike w:val="0"/>
          <w:color w:val="auto"/>
          <w:spacing w:val="0"/>
          <w:sz w:val="23"/>
          <w:szCs w:val="23"/>
          <w:u w:val="none"/>
          <w:rtl w:val="0"/>
        </w:rPr>
        <w:t xml:space="preserve"> </w:t>
      </w:r>
    </w:p>
    <w:p>
      <w:pPr>
        <w:bidi w:val="0"/>
        <w:spacing w:before="1" w:after="0" w:line="115" w:lineRule="atLeast"/>
        <w:ind w:left="760" w:right="560" w:firstLine="6580"/>
        <w:jc w:val="left"/>
        <w:outlineLvl w:val="9"/>
        <w:rPr>
          <w:rFonts w:ascii="Garamond" w:eastAsia="Garamond" w:hAnsi="Garamond" w:cs="Garamond"/>
          <w:sz w:val="23"/>
          <w:szCs w:val="23"/>
        </w:rPr>
      </w:pPr>
      <w:r>
        <w:rPr>
          <w:rFonts w:ascii="Arial" w:eastAsia="Arial" w:hAnsi="Arial" w:cs="Arial"/>
          <w:b w:val="0"/>
          <w:bCs w:val="0"/>
          <w:i w:val="0"/>
          <w:iCs w:val="0"/>
          <w:strike w:val="0"/>
          <w:color w:val="231F20"/>
          <w:spacing w:val="1"/>
          <w:sz w:val="18"/>
          <w:szCs w:val="18"/>
          <w:u w:val="none"/>
          <w:shd w:val="clear" w:color="auto" w:fill="F3CCC2"/>
          <w:rtl w:val="0"/>
        </w:rPr>
        <w:t>Representatives</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1"/>
          <w:sz w:val="18"/>
          <w:szCs w:val="18"/>
          <w:u w:val="none"/>
          <w:shd w:val="clear" w:color="auto" w:fill="F3CCC2"/>
          <w:rtl w:val="0"/>
        </w:rPr>
        <w:t>of</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1"/>
          <w:sz w:val="18"/>
          <w:szCs w:val="18"/>
          <w:u w:val="none"/>
          <w:shd w:val="clear" w:color="auto" w:fill="F3CCC2"/>
          <w:rtl w:val="0"/>
        </w:rPr>
        <w:t>the</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1"/>
          <w:sz w:val="18"/>
          <w:szCs w:val="18"/>
          <w:u w:val="none"/>
          <w:shd w:val="clear" w:color="auto" w:fill="F3CCC2"/>
          <w:rtl w:val="0"/>
        </w:rPr>
        <w:t>Third</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1"/>
          <w:sz w:val="18"/>
          <w:szCs w:val="18"/>
          <w:u w:val="none"/>
          <w:shd w:val="clear" w:color="auto" w:fill="F3CCC2"/>
          <w:rtl w:val="0"/>
        </w:rPr>
        <w:t>Estate</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1"/>
          <w:sz w:val="18"/>
          <w:szCs w:val="18"/>
          <w:u w:val="none"/>
          <w:shd w:val="clear" w:color="auto" w:fill="F3CCC2"/>
          <w:rtl w:val="0"/>
        </w:rPr>
        <w:t>take</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1"/>
          <w:sz w:val="18"/>
          <w:szCs w:val="18"/>
          <w:u w:val="none"/>
          <w:shd w:val="clear" w:color="auto" w:fill="F3CCC2"/>
          <w:rtl w:val="0"/>
        </w:rPr>
        <w:t xml:space="preserve">the </w:t>
      </w:r>
      <w:r>
        <w:rPr>
          <w:rFonts w:ascii="Garamond" w:eastAsia="Garamond" w:hAnsi="Garamond" w:cs="Garamond"/>
          <w:b w:val="0"/>
          <w:bCs w:val="0"/>
          <w:i w:val="0"/>
          <w:iCs w:val="0"/>
          <w:strike w:val="0"/>
          <w:color w:val="231F20"/>
          <w:spacing w:val="0"/>
          <w:sz w:val="23"/>
          <w:szCs w:val="23"/>
          <w:u w:val="none"/>
          <w:rtl w:val="0"/>
        </w:rPr>
        <w:t>for the whole French nation. On 20 June they assembled in the hall</w:t>
      </w:r>
    </w:p>
    <w:p>
      <w:pPr>
        <w:bidi w:val="0"/>
        <w:spacing w:before="1" w:after="0" w:line="131" w:lineRule="atLeast"/>
        <w:ind w:left="760" w:right="820" w:firstLine="6580"/>
        <w:jc w:val="left"/>
        <w:outlineLvl w:val="9"/>
        <w:rPr>
          <w:rFonts w:ascii="Arial" w:eastAsia="Arial" w:hAnsi="Arial" w:cs="Arial"/>
          <w:sz w:val="18"/>
          <w:szCs w:val="18"/>
        </w:rPr>
      </w:pPr>
      <w:r>
        <w:rPr>
          <w:rFonts w:ascii="Arial" w:eastAsia="Arial" w:hAnsi="Arial" w:cs="Arial"/>
          <w:b w:val="0"/>
          <w:bCs w:val="0"/>
          <w:i w:val="0"/>
          <w:iCs w:val="0"/>
          <w:strike w:val="0"/>
          <w:color w:val="231F20"/>
          <w:spacing w:val="1"/>
          <w:sz w:val="18"/>
          <w:szCs w:val="18"/>
          <w:u w:val="none"/>
          <w:shd w:val="clear" w:color="auto" w:fill="F3CCC2"/>
          <w:rtl w:val="0"/>
        </w:rPr>
        <w:t>oath</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1"/>
          <w:sz w:val="18"/>
          <w:szCs w:val="18"/>
          <w:u w:val="none"/>
          <w:shd w:val="clear" w:color="auto" w:fill="F3CCC2"/>
          <w:rtl w:val="0"/>
        </w:rPr>
        <w:t>raising</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1"/>
          <w:sz w:val="18"/>
          <w:szCs w:val="18"/>
          <w:u w:val="none"/>
          <w:shd w:val="clear" w:color="auto" w:fill="F3CCC2"/>
          <w:rtl w:val="0"/>
        </w:rPr>
        <w:t>their</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1"/>
          <w:sz w:val="18"/>
          <w:szCs w:val="18"/>
          <w:u w:val="none"/>
          <w:shd w:val="clear" w:color="auto" w:fill="F3CCC2"/>
          <w:rtl w:val="0"/>
        </w:rPr>
        <w:t>arms</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1"/>
          <w:sz w:val="18"/>
          <w:szCs w:val="18"/>
          <w:u w:val="none"/>
          <w:shd w:val="clear" w:color="auto" w:fill="F3CCC2"/>
          <w:rtl w:val="0"/>
        </w:rPr>
        <w:t>in</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1"/>
          <w:sz w:val="18"/>
          <w:szCs w:val="18"/>
          <w:u w:val="none"/>
          <w:shd w:val="clear" w:color="auto" w:fill="F3CCC2"/>
          <w:rtl w:val="0"/>
        </w:rPr>
        <w:t>the</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1"/>
          <w:sz w:val="18"/>
          <w:szCs w:val="18"/>
          <w:u w:val="none"/>
          <w:shd w:val="clear" w:color="auto" w:fill="F3CCC2"/>
          <w:rtl w:val="0"/>
        </w:rPr>
        <w:t>direction</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1"/>
          <w:sz w:val="18"/>
          <w:szCs w:val="18"/>
          <w:u w:val="none"/>
          <w:shd w:val="clear" w:color="auto" w:fill="F3CCC2"/>
          <w:rtl w:val="0"/>
        </w:rPr>
        <w:t xml:space="preserve">of </w:t>
      </w:r>
      <w:r>
        <w:rPr>
          <w:rFonts w:ascii="Garamond" w:eastAsia="Garamond" w:hAnsi="Garamond" w:cs="Garamond"/>
          <w:b w:val="0"/>
          <w:bCs w:val="0"/>
          <w:i w:val="0"/>
          <w:iCs w:val="0"/>
          <w:strike w:val="0"/>
          <w:color w:val="231F20"/>
          <w:spacing w:val="0"/>
          <w:sz w:val="23"/>
          <w:szCs w:val="23"/>
          <w:u w:val="none"/>
          <w:rtl w:val="0"/>
        </w:rPr>
        <w:t>of an indoor tennis court in the grounds of Versailles. They declared</w:t>
      </w:r>
      <w:r>
        <w:rPr>
          <w:rFonts w:ascii="Arial" w:eastAsia="Arial" w:hAnsi="Arial" w:cs="Arial"/>
          <w:b w:val="0"/>
          <w:bCs w:val="0"/>
          <w:i w:val="0"/>
          <w:iCs w:val="0"/>
          <w:strike w:val="0"/>
          <w:color w:val="231F20"/>
          <w:spacing w:val="369"/>
          <w:sz w:val="18"/>
          <w:szCs w:val="18"/>
          <w:u w:val="none"/>
          <w:rtl w:val="0"/>
        </w:rPr>
        <w:t xml:space="preserve"> </w:t>
      </w:r>
      <w:r>
        <w:rPr>
          <w:rFonts w:ascii="Arial" w:eastAsia="Arial" w:hAnsi="Arial" w:cs="Arial"/>
          <w:b w:val="0"/>
          <w:bCs w:val="0"/>
          <w:i w:val="0"/>
          <w:iCs w:val="0"/>
          <w:strike w:val="0"/>
          <w:color w:val="231F20"/>
          <w:spacing w:val="0"/>
          <w:sz w:val="18"/>
          <w:szCs w:val="18"/>
          <w:u w:val="none"/>
          <w:shd w:val="clear" w:color="auto" w:fill="F3CCC2"/>
          <w:rtl w:val="0"/>
        </w:rPr>
        <w:t xml:space="preserve">Bailly, </w:t>
      </w:r>
      <w:r>
        <w:rPr>
          <w:rFonts w:ascii="Arial" w:eastAsia="Arial" w:hAnsi="Arial" w:cs="Arial"/>
          <w:b w:val="0"/>
          <w:bCs w:val="0"/>
          <w:i w:val="0"/>
          <w:iCs w:val="0"/>
          <w:strike w:val="0"/>
          <w:color w:val="231F20"/>
          <w:spacing w:val="1"/>
          <w:sz w:val="18"/>
          <w:szCs w:val="18"/>
          <w:u w:val="none"/>
          <w:shd w:val="clear" w:color="auto" w:fill="F3CCC2"/>
          <w:rtl w:val="0"/>
        </w:rPr>
        <w:t>the</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1"/>
          <w:sz w:val="18"/>
          <w:szCs w:val="18"/>
          <w:u w:val="none"/>
          <w:shd w:val="clear" w:color="auto" w:fill="F3CCC2"/>
          <w:rtl w:val="0"/>
        </w:rPr>
        <w:t>President</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1"/>
          <w:sz w:val="18"/>
          <w:szCs w:val="18"/>
          <w:u w:val="none"/>
          <w:shd w:val="clear" w:color="auto" w:fill="F3CCC2"/>
          <w:rtl w:val="0"/>
        </w:rPr>
        <w:t>of</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1"/>
          <w:sz w:val="18"/>
          <w:szCs w:val="18"/>
          <w:u w:val="none"/>
          <w:shd w:val="clear" w:color="auto" w:fill="F3CCC2"/>
          <w:rtl w:val="0"/>
        </w:rPr>
        <w:t>the</w:t>
      </w:r>
      <w:r>
        <w:rPr>
          <w:rFonts w:ascii="Arial" w:eastAsia="Arial" w:hAnsi="Arial" w:cs="Arial"/>
          <w:b w:val="0"/>
          <w:bCs w:val="0"/>
          <w:i w:val="0"/>
          <w:iCs w:val="0"/>
          <w:strike w:val="0"/>
          <w:color w:val="231F20"/>
          <w:spacing w:val="0"/>
          <w:sz w:val="18"/>
          <w:szCs w:val="18"/>
          <w:u w:val="none"/>
          <w:shd w:val="clear" w:color="auto" w:fill="F3CCC2"/>
          <w:rtl w:val="0"/>
        </w:rPr>
        <w:t xml:space="preserve"> Assembly,</w:t>
      </w:r>
    </w:p>
    <w:p>
      <w:pPr>
        <w:bidi w:val="0"/>
        <w:spacing w:before="1" w:after="0" w:line="331" w:lineRule="atLeast"/>
        <w:ind w:left="760" w:right="840" w:firstLine="0"/>
        <w:jc w:val="left"/>
        <w:outlineLvl w:val="9"/>
        <w:rPr>
          <w:rFonts w:ascii="Arial" w:eastAsia="Arial" w:hAnsi="Arial" w:cs="Arial"/>
          <w:sz w:val="18"/>
          <w:szCs w:val="18"/>
        </w:rPr>
      </w:pPr>
      <w:r>
        <w:rPr>
          <w:rFonts w:ascii="Garamond" w:eastAsia="Garamond" w:hAnsi="Garamond" w:cs="Garamond"/>
          <w:b w:val="0"/>
          <w:bCs w:val="0"/>
          <w:i w:val="0"/>
          <w:iCs w:val="0"/>
          <w:strike w:val="0"/>
          <w:color w:val="231F20"/>
          <w:spacing w:val="0"/>
          <w:sz w:val="23"/>
          <w:szCs w:val="23"/>
          <w:u w:val="none"/>
          <w:rtl w:val="0"/>
        </w:rPr>
        <w:t>themselves a National Assembly and swore not to disperse till they</w:t>
      </w:r>
      <w:r>
        <w:rPr>
          <w:rFonts w:ascii="Arial" w:eastAsia="Arial" w:hAnsi="Arial" w:cs="Arial"/>
          <w:b w:val="0"/>
          <w:bCs w:val="0"/>
          <w:i w:val="0"/>
          <w:iCs w:val="0"/>
          <w:strike w:val="0"/>
          <w:color w:val="231F20"/>
          <w:spacing w:val="371"/>
          <w:sz w:val="18"/>
          <w:szCs w:val="18"/>
          <w:u w:val="none"/>
          <w:rtl w:val="0"/>
        </w:rPr>
        <w:t xml:space="preserve"> </w:t>
      </w:r>
      <w:r>
        <w:rPr>
          <w:rFonts w:ascii="Arial" w:eastAsia="Arial" w:hAnsi="Arial" w:cs="Arial"/>
          <w:b w:val="0"/>
          <w:bCs w:val="0"/>
          <w:i w:val="0"/>
          <w:iCs w:val="0"/>
          <w:strike w:val="0"/>
          <w:color w:val="231F20"/>
          <w:spacing w:val="1"/>
          <w:sz w:val="18"/>
          <w:szCs w:val="18"/>
          <w:u w:val="none"/>
          <w:shd w:val="clear" w:color="auto" w:fill="F3CCC2"/>
          <w:rtl w:val="0"/>
        </w:rPr>
        <w:t>standing</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1"/>
          <w:sz w:val="18"/>
          <w:szCs w:val="18"/>
          <w:u w:val="none"/>
          <w:shd w:val="clear" w:color="auto" w:fill="F3CCC2"/>
          <w:rtl w:val="0"/>
        </w:rPr>
        <w:t>on</w:t>
      </w:r>
      <w:r>
        <w:rPr>
          <w:rFonts w:ascii="Arial" w:eastAsia="Arial" w:hAnsi="Arial" w:cs="Arial"/>
          <w:b w:val="0"/>
          <w:bCs w:val="0"/>
          <w:i w:val="0"/>
          <w:iCs w:val="0"/>
          <w:strike w:val="0"/>
          <w:color w:val="231F20"/>
          <w:spacing w:val="0"/>
          <w:sz w:val="18"/>
          <w:szCs w:val="18"/>
          <w:u w:val="none"/>
          <w:shd w:val="clear" w:color="auto" w:fill="F3CCC2"/>
          <w:rtl w:val="0"/>
        </w:rPr>
        <w:t xml:space="preserve"> a </w:t>
      </w:r>
      <w:r>
        <w:rPr>
          <w:rFonts w:ascii="Arial" w:eastAsia="Arial" w:hAnsi="Arial" w:cs="Arial"/>
          <w:b w:val="0"/>
          <w:bCs w:val="0"/>
          <w:i w:val="0"/>
          <w:iCs w:val="0"/>
          <w:strike w:val="0"/>
          <w:color w:val="231F20"/>
          <w:spacing w:val="1"/>
          <w:sz w:val="18"/>
          <w:szCs w:val="18"/>
          <w:u w:val="none"/>
          <w:shd w:val="clear" w:color="auto" w:fill="F3CCC2"/>
          <w:rtl w:val="0"/>
        </w:rPr>
        <w:t>table</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1"/>
          <w:sz w:val="18"/>
          <w:szCs w:val="18"/>
          <w:u w:val="none"/>
          <w:shd w:val="clear" w:color="auto" w:fill="F3CCC2"/>
          <w:rtl w:val="0"/>
        </w:rPr>
        <w:t>in</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1"/>
          <w:sz w:val="18"/>
          <w:szCs w:val="18"/>
          <w:u w:val="none"/>
          <w:shd w:val="clear" w:color="auto" w:fill="F3CCC2"/>
          <w:rtl w:val="0"/>
        </w:rPr>
        <w:t>the</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1"/>
          <w:sz w:val="18"/>
          <w:szCs w:val="18"/>
          <w:u w:val="none"/>
          <w:shd w:val="clear" w:color="auto" w:fill="F3CCC2"/>
          <w:rtl w:val="0"/>
        </w:rPr>
        <w:t>centre.</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1"/>
          <w:sz w:val="18"/>
          <w:szCs w:val="18"/>
          <w:u w:val="none"/>
          <w:shd w:val="clear" w:color="auto" w:fill="F3CCC2"/>
          <w:rtl w:val="0"/>
        </w:rPr>
        <w:t>Do</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1"/>
          <w:sz w:val="18"/>
          <w:szCs w:val="18"/>
          <w:u w:val="none"/>
          <w:shd w:val="clear" w:color="auto" w:fill="F3CCC2"/>
          <w:rtl w:val="0"/>
        </w:rPr>
        <w:t xml:space="preserve">you </w:t>
      </w:r>
      <w:r>
        <w:rPr>
          <w:rFonts w:ascii="Garamond" w:eastAsia="Garamond" w:hAnsi="Garamond" w:cs="Garamond"/>
          <w:b w:val="0"/>
          <w:bCs w:val="0"/>
          <w:i w:val="0"/>
          <w:iCs w:val="0"/>
          <w:strike w:val="0"/>
          <w:color w:val="231F20"/>
          <w:spacing w:val="0"/>
          <w:sz w:val="23"/>
          <w:szCs w:val="23"/>
          <w:u w:val="none"/>
          <w:rtl w:val="0"/>
        </w:rPr>
        <w:t>had drafted a constitution for France that would limit the powers of</w:t>
      </w:r>
      <w:r>
        <w:rPr>
          <w:rFonts w:ascii="Arial" w:eastAsia="Arial" w:hAnsi="Arial" w:cs="Arial"/>
          <w:b w:val="0"/>
          <w:bCs w:val="0"/>
          <w:i w:val="0"/>
          <w:iCs w:val="0"/>
          <w:strike w:val="0"/>
          <w:color w:val="231F20"/>
          <w:spacing w:val="369"/>
          <w:sz w:val="18"/>
          <w:szCs w:val="18"/>
          <w:u w:val="none"/>
          <w:rtl w:val="0"/>
        </w:rPr>
        <w:t xml:space="preserve"> </w:t>
      </w:r>
      <w:r>
        <w:rPr>
          <w:rFonts w:ascii="Arial" w:eastAsia="Arial" w:hAnsi="Arial" w:cs="Arial"/>
          <w:b w:val="0"/>
          <w:bCs w:val="0"/>
          <w:i w:val="0"/>
          <w:iCs w:val="0"/>
          <w:strike w:val="0"/>
          <w:color w:val="231F20"/>
          <w:spacing w:val="1"/>
          <w:sz w:val="18"/>
          <w:szCs w:val="18"/>
          <w:u w:val="none"/>
          <w:shd w:val="clear" w:color="auto" w:fill="F3CCC2"/>
          <w:rtl w:val="0"/>
        </w:rPr>
        <w:t>think</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1"/>
          <w:sz w:val="18"/>
          <w:szCs w:val="18"/>
          <w:u w:val="none"/>
          <w:shd w:val="clear" w:color="auto" w:fill="F3CCC2"/>
          <w:rtl w:val="0"/>
        </w:rPr>
        <w:t>that</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1"/>
          <w:sz w:val="18"/>
          <w:szCs w:val="18"/>
          <w:u w:val="none"/>
          <w:shd w:val="clear" w:color="auto" w:fill="F3CCC2"/>
          <w:rtl w:val="0"/>
        </w:rPr>
        <w:t>during</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1"/>
          <w:sz w:val="18"/>
          <w:szCs w:val="18"/>
          <w:u w:val="none"/>
          <w:shd w:val="clear" w:color="auto" w:fill="F3CCC2"/>
          <w:rtl w:val="0"/>
        </w:rPr>
        <w:t>the</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1"/>
          <w:sz w:val="18"/>
          <w:szCs w:val="18"/>
          <w:u w:val="none"/>
          <w:shd w:val="clear" w:color="auto" w:fill="F3CCC2"/>
          <w:rtl w:val="0"/>
        </w:rPr>
        <w:t>actual</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1"/>
          <w:sz w:val="18"/>
          <w:szCs w:val="18"/>
          <w:u w:val="none"/>
          <w:shd w:val="clear" w:color="auto" w:fill="F3CCC2"/>
          <w:rtl w:val="0"/>
        </w:rPr>
        <w:t>event</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1"/>
          <w:sz w:val="18"/>
          <w:szCs w:val="18"/>
          <w:u w:val="none"/>
          <w:shd w:val="clear" w:color="auto" w:fill="F3CCC2"/>
          <w:rtl w:val="0"/>
        </w:rPr>
        <w:t>Bailly</w:t>
      </w:r>
    </w:p>
    <w:p>
      <w:pPr>
        <w:bidi w:val="0"/>
        <w:spacing w:before="44" w:after="0" w:line="258" w:lineRule="atLeast"/>
        <w:ind w:left="760" w:right="-200" w:firstLine="0"/>
        <w:jc w:val="both"/>
        <w:outlineLvl w:val="9"/>
        <w:rPr>
          <w:rFonts w:ascii="Arial" w:eastAsia="Arial" w:hAnsi="Arial" w:cs="Arial"/>
          <w:sz w:val="18"/>
          <w:szCs w:val="18"/>
        </w:rPr>
      </w:pPr>
      <w:r>
        <w:rPr>
          <w:rFonts w:ascii="Garamond" w:eastAsia="Garamond" w:hAnsi="Garamond" w:cs="Garamond"/>
          <w:b w:val="0"/>
          <w:bCs w:val="0"/>
          <w:i w:val="0"/>
          <w:iCs w:val="0"/>
          <w:strike w:val="0"/>
          <w:color w:val="231F20"/>
          <w:spacing w:val="0"/>
          <w:sz w:val="23"/>
          <w:szCs w:val="23"/>
          <w:u w:val="none"/>
          <w:rtl w:val="0"/>
        </w:rPr>
        <w:t>the monarch. They were led by Mirabeau and Abbé Sieyès. Mirabeau</w:t>
      </w:r>
      <w:r>
        <w:rPr>
          <w:rFonts w:ascii="Arial" w:eastAsia="Arial" w:hAnsi="Arial" w:cs="Arial"/>
          <w:b w:val="0"/>
          <w:bCs w:val="0"/>
          <w:i w:val="0"/>
          <w:iCs w:val="0"/>
          <w:strike w:val="0"/>
          <w:color w:val="231F20"/>
          <w:spacing w:val="370"/>
          <w:sz w:val="18"/>
          <w:szCs w:val="18"/>
          <w:u w:val="none"/>
          <w:rtl w:val="0"/>
        </w:rPr>
        <w:t xml:space="preserve"> </w:t>
      </w:r>
      <w:r>
        <w:rPr>
          <w:rFonts w:ascii="Arial" w:eastAsia="Arial" w:hAnsi="Arial" w:cs="Arial"/>
          <w:b w:val="0"/>
          <w:bCs w:val="0"/>
          <w:i w:val="0"/>
          <w:iCs w:val="0"/>
          <w:strike w:val="0"/>
          <w:color w:val="231F20"/>
          <w:spacing w:val="1"/>
          <w:sz w:val="18"/>
          <w:szCs w:val="18"/>
          <w:u w:val="none"/>
          <w:shd w:val="clear" w:color="auto" w:fill="F3CCC2"/>
          <w:rtl w:val="0"/>
        </w:rPr>
        <w:t>would</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1"/>
          <w:sz w:val="18"/>
          <w:szCs w:val="18"/>
          <w:u w:val="none"/>
          <w:shd w:val="clear" w:color="auto" w:fill="F3CCC2"/>
          <w:rtl w:val="0"/>
        </w:rPr>
        <w:t>have</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1"/>
          <w:sz w:val="18"/>
          <w:szCs w:val="18"/>
          <w:u w:val="none"/>
          <w:shd w:val="clear" w:color="auto" w:fill="F3CCC2"/>
          <w:rtl w:val="0"/>
        </w:rPr>
        <w:t>stood</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1"/>
          <w:sz w:val="18"/>
          <w:szCs w:val="18"/>
          <w:u w:val="none"/>
          <w:shd w:val="clear" w:color="auto" w:fill="F3CCC2"/>
          <w:rtl w:val="0"/>
        </w:rPr>
        <w:t>with</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1"/>
          <w:sz w:val="18"/>
          <w:szCs w:val="18"/>
          <w:u w:val="none"/>
          <w:shd w:val="clear" w:color="auto" w:fill="F3CCC2"/>
          <w:rtl w:val="0"/>
        </w:rPr>
        <w:t>his</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1"/>
          <w:sz w:val="18"/>
          <w:szCs w:val="18"/>
          <w:u w:val="none"/>
          <w:shd w:val="clear" w:color="auto" w:fill="F3CCC2"/>
          <w:rtl w:val="0"/>
        </w:rPr>
        <w:t>back</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1"/>
          <w:sz w:val="18"/>
          <w:szCs w:val="18"/>
          <w:u w:val="none"/>
          <w:shd w:val="clear" w:color="auto" w:fill="F3CCC2"/>
          <w:rtl w:val="0"/>
        </w:rPr>
        <w:t>to</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1"/>
          <w:sz w:val="18"/>
          <w:szCs w:val="18"/>
          <w:u w:val="none"/>
          <w:shd w:val="clear" w:color="auto" w:fill="F3CCC2"/>
          <w:rtl w:val="0"/>
        </w:rPr>
        <w:t>the</w:t>
      </w:r>
    </w:p>
    <w:p>
      <w:pPr>
        <w:bidi w:val="0"/>
        <w:spacing w:before="1" w:after="0" w:line="326" w:lineRule="atLeast"/>
        <w:ind w:left="333" w:right="-200" w:firstLine="0"/>
        <w:jc w:val="both"/>
        <w:outlineLvl w:val="9"/>
        <w:rPr>
          <w:rFonts w:ascii="Arial" w:eastAsia="Arial" w:hAnsi="Arial" w:cs="Arial"/>
          <w:sz w:val="18"/>
          <w:szCs w:val="18"/>
        </w:rPr>
      </w:pPr>
      <w:r>
        <w:rPr>
          <w:rFonts w:ascii="Times New Roman" w:eastAsia="Times New Roman" w:hAnsi="Times New Roman" w:cs="Times New Roman"/>
          <w:b/>
          <w:bCs/>
          <w:i w:val="0"/>
          <w:iCs w:val="0"/>
          <w:strike w:val="0"/>
          <w:color w:val="FEFEFE"/>
          <w:spacing w:val="0"/>
          <w:sz w:val="6"/>
          <w:szCs w:val="6"/>
          <w:u w:val="none"/>
          <w:shd w:val="clear" w:color="auto" w:fill="004FA9"/>
          <w:rtl w:val="0"/>
        </w:rPr>
        <w:t>India a</w:t>
      </w:r>
      <w:r>
        <w:rPr>
          <w:rFonts w:ascii="Times New Roman" w:eastAsia="Times New Roman" w:hAnsi="Times New Roman" w:cs="Times New Roman"/>
          <w:b/>
          <w:bCs/>
          <w:i w:val="0"/>
          <w:iCs w:val="0"/>
          <w:strike w:val="0"/>
          <w:color w:val="FEFEFE"/>
          <w:spacing w:val="0"/>
          <w:sz w:val="6"/>
          <w:szCs w:val="6"/>
          <w:u w:val="none"/>
          <w:rtl w:val="0"/>
        </w:rPr>
        <w:t>nd the Co</w:t>
      </w:r>
      <w:r>
        <w:rPr>
          <w:rFonts w:ascii="Garamond" w:eastAsia="Garamond" w:hAnsi="Garamond" w:cs="Garamond"/>
          <w:b w:val="0"/>
          <w:bCs w:val="0"/>
          <w:i w:val="0"/>
          <w:iCs w:val="0"/>
          <w:strike w:val="0"/>
          <w:color w:val="231F20"/>
          <w:spacing w:val="0"/>
          <w:sz w:val="23"/>
          <w:szCs w:val="23"/>
          <w:u w:val="none"/>
          <w:rtl w:val="0"/>
        </w:rPr>
        <w:t>w</w:t>
      </w:r>
      <w:r>
        <w:rPr>
          <w:rFonts w:ascii="Times New Roman" w:eastAsia="Times New Roman" w:hAnsi="Times New Roman" w:cs="Times New Roman"/>
          <w:b/>
          <w:bCs/>
          <w:i w:val="0"/>
          <w:iCs w:val="0"/>
          <w:strike w:val="0"/>
          <w:color w:val="FEFEFE"/>
          <w:spacing w:val="0"/>
          <w:sz w:val="6"/>
          <w:szCs w:val="6"/>
          <w:u w:val="none"/>
          <w:rtl w:val="0"/>
        </w:rPr>
        <w:t>ntemp</w:t>
      </w:r>
      <w:r>
        <w:rPr>
          <w:rFonts w:ascii="Garamond" w:eastAsia="Garamond" w:hAnsi="Garamond" w:cs="Garamond"/>
          <w:b w:val="0"/>
          <w:bCs w:val="0"/>
          <w:i w:val="0"/>
          <w:iCs w:val="0"/>
          <w:strike w:val="0"/>
          <w:color w:val="231F20"/>
          <w:spacing w:val="0"/>
          <w:sz w:val="23"/>
          <w:szCs w:val="23"/>
          <w:u w:val="none"/>
          <w:rtl w:val="0"/>
        </w:rPr>
        <w:t>a</w:t>
      </w:r>
      <w:r>
        <w:rPr>
          <w:rFonts w:ascii="Times New Roman" w:eastAsia="Times New Roman" w:hAnsi="Times New Roman" w:cs="Times New Roman"/>
          <w:b/>
          <w:bCs/>
          <w:i w:val="0"/>
          <w:iCs w:val="0"/>
          <w:strike w:val="0"/>
          <w:color w:val="FEFEFE"/>
          <w:spacing w:val="0"/>
          <w:sz w:val="6"/>
          <w:szCs w:val="6"/>
          <w:u w:val="none"/>
          <w:rtl w:val="0"/>
        </w:rPr>
        <w:t>ora</w:t>
      </w:r>
      <w:r>
        <w:rPr>
          <w:rFonts w:ascii="Garamond" w:eastAsia="Garamond" w:hAnsi="Garamond" w:cs="Garamond"/>
          <w:b w:val="0"/>
          <w:bCs w:val="0"/>
          <w:i w:val="0"/>
          <w:iCs w:val="0"/>
          <w:strike w:val="0"/>
          <w:color w:val="231F20"/>
          <w:spacing w:val="0"/>
          <w:sz w:val="23"/>
          <w:szCs w:val="23"/>
          <w:u w:val="none"/>
          <w:rtl w:val="0"/>
        </w:rPr>
        <w:t>s</w:t>
      </w:r>
      <w:r>
        <w:rPr>
          <w:rFonts w:ascii="Times New Roman" w:eastAsia="Times New Roman" w:hAnsi="Times New Roman" w:cs="Times New Roman"/>
          <w:b/>
          <w:bCs/>
          <w:i w:val="0"/>
          <w:iCs w:val="0"/>
          <w:strike w:val="0"/>
          <w:color w:val="FEFEFE"/>
          <w:spacing w:val="0"/>
          <w:sz w:val="6"/>
          <w:szCs w:val="6"/>
          <w:u w:val="none"/>
          <w:rtl w:val="0"/>
        </w:rPr>
        <w:t>ry W</w:t>
      </w:r>
      <w:r>
        <w:rPr>
          <w:rFonts w:ascii="Garamond" w:eastAsia="Garamond" w:hAnsi="Garamond" w:cs="Garamond"/>
          <w:b w:val="0"/>
          <w:bCs w:val="0"/>
          <w:i w:val="0"/>
          <w:iCs w:val="0"/>
          <w:strike w:val="0"/>
          <w:color w:val="auto"/>
          <w:spacing w:val="0"/>
          <w:sz w:val="23"/>
          <w:szCs w:val="23"/>
          <w:u w:val="none"/>
          <w:rtl w:val="0"/>
        </w:rPr>
        <w:t xml:space="preserve"> </w:t>
      </w:r>
      <w:r>
        <w:rPr>
          <w:rFonts w:ascii="Times New Roman" w:eastAsia="Times New Roman" w:hAnsi="Times New Roman" w:cs="Times New Roman"/>
          <w:b/>
          <w:bCs/>
          <w:i w:val="0"/>
          <w:iCs w:val="0"/>
          <w:strike w:val="0"/>
          <w:color w:val="FEFEFE"/>
          <w:spacing w:val="0"/>
          <w:sz w:val="6"/>
          <w:szCs w:val="6"/>
          <w:u w:val="none"/>
          <w:rtl w:val="0"/>
        </w:rPr>
        <w:t>o</w:t>
      </w:r>
      <w:r>
        <w:rPr>
          <w:rFonts w:ascii="Garamond" w:eastAsia="Garamond" w:hAnsi="Garamond" w:cs="Garamond"/>
          <w:b w:val="0"/>
          <w:bCs w:val="0"/>
          <w:i w:val="0"/>
          <w:iCs w:val="0"/>
          <w:strike w:val="0"/>
          <w:color w:val="231F20"/>
          <w:spacing w:val="0"/>
          <w:sz w:val="23"/>
          <w:szCs w:val="23"/>
          <w:u w:val="none"/>
          <w:rtl w:val="0"/>
        </w:rPr>
        <w:t>b</w:t>
      </w:r>
      <w:r>
        <w:rPr>
          <w:rFonts w:ascii="Times New Roman" w:eastAsia="Times New Roman" w:hAnsi="Times New Roman" w:cs="Times New Roman"/>
          <w:b/>
          <w:bCs/>
          <w:i w:val="0"/>
          <w:iCs w:val="0"/>
          <w:strike w:val="0"/>
          <w:color w:val="FEFEFE"/>
          <w:spacing w:val="0"/>
          <w:sz w:val="6"/>
          <w:szCs w:val="6"/>
          <w:u w:val="none"/>
          <w:rtl w:val="0"/>
        </w:rPr>
        <w:t>rld</w:t>
      </w:r>
      <w:r>
        <w:rPr>
          <w:rFonts w:ascii="Garamond" w:eastAsia="Garamond" w:hAnsi="Garamond" w:cs="Garamond"/>
          <w:b w:val="0"/>
          <w:bCs w:val="0"/>
          <w:i w:val="0"/>
          <w:iCs w:val="0"/>
          <w:strike w:val="0"/>
          <w:color w:val="231F20"/>
          <w:spacing w:val="0"/>
          <w:sz w:val="23"/>
          <w:szCs w:val="23"/>
          <w:u w:val="none"/>
          <w:rtl w:val="0"/>
        </w:rPr>
        <w:t>orn in a noble family but was convinced of the need to do away</w:t>
      </w:r>
      <w:r>
        <w:rPr>
          <w:rFonts w:ascii="Arial" w:eastAsia="Arial" w:hAnsi="Arial" w:cs="Arial"/>
          <w:b w:val="0"/>
          <w:bCs w:val="0"/>
          <w:i w:val="0"/>
          <w:iCs w:val="0"/>
          <w:strike w:val="0"/>
          <w:color w:val="231F20"/>
          <w:spacing w:val="370"/>
          <w:sz w:val="18"/>
          <w:szCs w:val="18"/>
          <w:u w:val="none"/>
          <w:rtl w:val="0"/>
        </w:rPr>
        <w:t xml:space="preserve"> </w:t>
      </w:r>
      <w:r>
        <w:rPr>
          <w:rFonts w:ascii="Arial" w:eastAsia="Arial" w:hAnsi="Arial" w:cs="Arial"/>
          <w:b w:val="0"/>
          <w:bCs w:val="0"/>
          <w:i w:val="0"/>
          <w:iCs w:val="0"/>
          <w:strike w:val="0"/>
          <w:color w:val="231F20"/>
          <w:spacing w:val="2"/>
          <w:sz w:val="18"/>
          <w:szCs w:val="18"/>
          <w:u w:val="none"/>
          <w:shd w:val="clear" w:color="auto" w:fill="F3CCC2"/>
          <w:rtl w:val="0"/>
        </w:rPr>
        <w:t>assembled</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2"/>
          <w:sz w:val="18"/>
          <w:szCs w:val="18"/>
          <w:u w:val="none"/>
          <w:shd w:val="clear" w:color="auto" w:fill="F3CCC2"/>
          <w:rtl w:val="0"/>
        </w:rPr>
        <w:t>deputies?</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2"/>
          <w:sz w:val="18"/>
          <w:szCs w:val="18"/>
          <w:u w:val="none"/>
          <w:shd w:val="clear" w:color="auto" w:fill="F3CCC2"/>
          <w:rtl w:val="0"/>
        </w:rPr>
        <w:t>What</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2"/>
          <w:sz w:val="18"/>
          <w:szCs w:val="18"/>
          <w:u w:val="none"/>
          <w:shd w:val="clear" w:color="auto" w:fill="F3CCC2"/>
          <w:rtl w:val="0"/>
        </w:rPr>
        <w:t>could</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2"/>
          <w:sz w:val="18"/>
          <w:szCs w:val="18"/>
          <w:u w:val="none"/>
          <w:shd w:val="clear" w:color="auto" w:fill="F3CCC2"/>
          <w:rtl w:val="0"/>
        </w:rPr>
        <w:t>have</w:t>
      </w:r>
    </w:p>
    <w:p>
      <w:pPr>
        <w:bidi w:val="0"/>
        <w:spacing w:before="1" w:after="0" w:line="315" w:lineRule="atLeast"/>
        <w:ind w:left="760" w:right="885" w:firstLine="0"/>
        <w:jc w:val="left"/>
        <w:outlineLvl w:val="9"/>
        <w:rPr>
          <w:rFonts w:ascii="Arial" w:eastAsia="Arial" w:hAnsi="Arial" w:cs="Arial"/>
          <w:sz w:val="18"/>
          <w:szCs w:val="18"/>
        </w:rPr>
      </w:pPr>
      <w:r>
        <w:rPr>
          <w:rFonts w:ascii="Garamond" w:eastAsia="Garamond" w:hAnsi="Garamond" w:cs="Garamond"/>
          <w:b w:val="0"/>
          <w:bCs w:val="0"/>
          <w:i w:val="0"/>
          <w:iCs w:val="0"/>
          <w:strike w:val="0"/>
          <w:color w:val="231F20"/>
          <w:spacing w:val="4"/>
          <w:sz w:val="23"/>
          <w:szCs w:val="23"/>
          <w:u w:val="none"/>
          <w:rtl w:val="0"/>
        </w:rPr>
        <w:t>with</w:t>
      </w:r>
      <w:r>
        <w:rPr>
          <w:rFonts w:ascii="Garamond" w:eastAsia="Garamond" w:hAnsi="Garamond" w:cs="Garamond"/>
          <w:b w:val="0"/>
          <w:bCs w:val="0"/>
          <w:i w:val="0"/>
          <w:iCs w:val="0"/>
          <w:strike w:val="0"/>
          <w:color w:val="231F20"/>
          <w:spacing w:val="0"/>
          <w:sz w:val="23"/>
          <w:szCs w:val="23"/>
          <w:u w:val="none"/>
          <w:rtl w:val="0"/>
        </w:rPr>
        <w:t xml:space="preserve"> a </w:t>
      </w:r>
      <w:r>
        <w:rPr>
          <w:rFonts w:ascii="Garamond" w:eastAsia="Garamond" w:hAnsi="Garamond" w:cs="Garamond"/>
          <w:b w:val="0"/>
          <w:bCs w:val="0"/>
          <w:i w:val="0"/>
          <w:iCs w:val="0"/>
          <w:strike w:val="0"/>
          <w:color w:val="231F20"/>
          <w:spacing w:val="4"/>
          <w:sz w:val="23"/>
          <w:szCs w:val="23"/>
          <w:u w:val="none"/>
          <w:rtl w:val="0"/>
        </w:rPr>
        <w:t>society</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of</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feudal</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privilege.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He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brought</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out</w:t>
      </w:r>
      <w:r>
        <w:rPr>
          <w:rFonts w:ascii="Garamond" w:eastAsia="Garamond" w:hAnsi="Garamond" w:cs="Garamond"/>
          <w:b w:val="0"/>
          <w:bCs w:val="0"/>
          <w:i w:val="0"/>
          <w:iCs w:val="0"/>
          <w:strike w:val="0"/>
          <w:color w:val="231F20"/>
          <w:spacing w:val="0"/>
          <w:sz w:val="23"/>
          <w:szCs w:val="23"/>
          <w:u w:val="none"/>
          <w:rtl w:val="0"/>
        </w:rPr>
        <w:t xml:space="preserve"> a </w:t>
      </w:r>
      <w:r>
        <w:rPr>
          <w:rFonts w:ascii="Garamond" w:eastAsia="Garamond" w:hAnsi="Garamond" w:cs="Garamond"/>
          <w:b w:val="0"/>
          <w:bCs w:val="0"/>
          <w:i w:val="0"/>
          <w:iCs w:val="0"/>
          <w:strike w:val="0"/>
          <w:color w:val="231F20"/>
          <w:spacing w:val="4"/>
          <w:sz w:val="23"/>
          <w:szCs w:val="23"/>
          <w:u w:val="none"/>
          <w:rtl w:val="0"/>
        </w:rPr>
        <w:t>journal</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and</w:t>
      </w:r>
      <w:r>
        <w:rPr>
          <w:rFonts w:ascii="Arial" w:eastAsia="Arial" w:hAnsi="Arial" w:cs="Arial"/>
          <w:b w:val="0"/>
          <w:bCs w:val="0"/>
          <w:i w:val="0"/>
          <w:iCs w:val="0"/>
          <w:strike w:val="0"/>
          <w:color w:val="231F20"/>
          <w:spacing w:val="370"/>
          <w:sz w:val="18"/>
          <w:szCs w:val="18"/>
          <w:u w:val="none"/>
          <w:rtl w:val="0"/>
        </w:rPr>
        <w:t xml:space="preserve"> </w:t>
      </w:r>
      <w:r>
        <w:rPr>
          <w:rFonts w:ascii="Arial" w:eastAsia="Arial" w:hAnsi="Arial" w:cs="Arial"/>
          <w:b w:val="0"/>
          <w:bCs w:val="0"/>
          <w:i w:val="0"/>
          <w:iCs w:val="0"/>
          <w:strike w:val="0"/>
          <w:color w:val="231F20"/>
          <w:spacing w:val="1"/>
          <w:sz w:val="18"/>
          <w:szCs w:val="18"/>
          <w:u w:val="none"/>
          <w:shd w:val="clear" w:color="auto" w:fill="F3CCC2"/>
          <w:rtl w:val="0"/>
        </w:rPr>
        <w:t>been</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1"/>
          <w:sz w:val="18"/>
          <w:szCs w:val="18"/>
          <w:u w:val="none"/>
          <w:shd w:val="clear" w:color="auto" w:fill="F3CCC2"/>
          <w:rtl w:val="0"/>
        </w:rPr>
        <w:t>Davids</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1"/>
          <w:sz w:val="18"/>
          <w:szCs w:val="18"/>
          <w:u w:val="none"/>
          <w:shd w:val="clear" w:color="auto" w:fill="F3CCC2"/>
          <w:rtl w:val="0"/>
        </w:rPr>
        <w:t>intention</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1"/>
          <w:sz w:val="18"/>
          <w:szCs w:val="18"/>
          <w:u w:val="none"/>
          <w:shd w:val="clear" w:color="auto" w:fill="F3CCC2"/>
          <w:rtl w:val="0"/>
        </w:rPr>
        <w:t>in</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1"/>
          <w:sz w:val="18"/>
          <w:szCs w:val="18"/>
          <w:u w:val="none"/>
          <w:shd w:val="clear" w:color="auto" w:fill="F3CCC2"/>
          <w:rtl w:val="0"/>
        </w:rPr>
        <w:t>placing</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1"/>
          <w:sz w:val="18"/>
          <w:szCs w:val="18"/>
          <w:u w:val="none"/>
          <w:shd w:val="clear" w:color="auto" w:fill="F3CCC2"/>
          <w:rtl w:val="0"/>
        </w:rPr>
        <w:t xml:space="preserve">Bailly </w:t>
      </w:r>
      <w:r>
        <w:rPr>
          <w:rFonts w:ascii="Garamond" w:eastAsia="Garamond" w:hAnsi="Garamond" w:cs="Garamond"/>
          <w:b w:val="0"/>
          <w:bCs w:val="0"/>
          <w:i w:val="0"/>
          <w:iCs w:val="0"/>
          <w:strike w:val="0"/>
          <w:color w:val="231F20"/>
          <w:spacing w:val="0"/>
          <w:sz w:val="23"/>
          <w:szCs w:val="23"/>
          <w:u w:val="none"/>
          <w:rtl w:val="0"/>
        </w:rPr>
        <w:t>delivered powerful speeches to the crowds assembled at Versailles.</w:t>
      </w:r>
      <w:r>
        <w:rPr>
          <w:rFonts w:ascii="Arial" w:eastAsia="Arial" w:hAnsi="Arial" w:cs="Arial"/>
          <w:b w:val="0"/>
          <w:bCs w:val="0"/>
          <w:i w:val="0"/>
          <w:iCs w:val="0"/>
          <w:strike w:val="0"/>
          <w:color w:val="231F20"/>
          <w:spacing w:val="370"/>
          <w:sz w:val="18"/>
          <w:szCs w:val="18"/>
          <w:u w:val="none"/>
          <w:rtl w:val="0"/>
        </w:rPr>
        <w:t xml:space="preserve"> </w:t>
      </w:r>
      <w:r>
        <w:rPr>
          <w:rFonts w:ascii="Arial" w:eastAsia="Arial" w:hAnsi="Arial" w:cs="Arial"/>
          <w:b w:val="0"/>
          <w:bCs w:val="0"/>
          <w:i w:val="0"/>
          <w:iCs w:val="0"/>
          <w:strike w:val="0"/>
          <w:color w:val="231F20"/>
          <w:spacing w:val="0"/>
          <w:sz w:val="18"/>
          <w:szCs w:val="18"/>
          <w:u w:val="none"/>
          <w:shd w:val="clear" w:color="auto" w:fill="F3CCC2"/>
          <w:rtl w:val="0"/>
        </w:rPr>
        <w:t xml:space="preserve">(Fig.5) the </w:t>
      </w:r>
      <w:r>
        <w:rPr>
          <w:rFonts w:ascii="Arial" w:eastAsia="Arial" w:hAnsi="Arial" w:cs="Arial"/>
          <w:b w:val="0"/>
          <w:bCs w:val="0"/>
          <w:i w:val="0"/>
          <w:iCs w:val="0"/>
          <w:strike w:val="0"/>
          <w:color w:val="231F20"/>
          <w:spacing w:val="1"/>
          <w:sz w:val="18"/>
          <w:szCs w:val="18"/>
          <w:u w:val="none"/>
          <w:shd w:val="clear" w:color="auto" w:fill="F3CCC2"/>
          <w:rtl w:val="0"/>
        </w:rPr>
        <w:t>way</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1"/>
          <w:sz w:val="18"/>
          <w:szCs w:val="18"/>
          <w:u w:val="none"/>
          <w:shd w:val="clear" w:color="auto" w:fill="F3CCC2"/>
          <w:rtl w:val="0"/>
        </w:rPr>
        <w:t>he</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1"/>
          <w:sz w:val="18"/>
          <w:szCs w:val="18"/>
          <w:u w:val="none"/>
          <w:shd w:val="clear" w:color="auto" w:fill="F3CCC2"/>
          <w:rtl w:val="0"/>
        </w:rPr>
        <w:t>has</w:t>
      </w:r>
      <w:r>
        <w:rPr>
          <w:rFonts w:ascii="Arial" w:eastAsia="Arial" w:hAnsi="Arial" w:cs="Arial"/>
          <w:b w:val="0"/>
          <w:bCs w:val="0"/>
          <w:i w:val="0"/>
          <w:iCs w:val="0"/>
          <w:strike w:val="0"/>
          <w:color w:val="231F20"/>
          <w:spacing w:val="0"/>
          <w:sz w:val="18"/>
          <w:szCs w:val="18"/>
          <w:u w:val="none"/>
          <w:shd w:val="clear" w:color="auto" w:fill="F3CCC2"/>
          <w:rtl w:val="0"/>
        </w:rPr>
        <w:t xml:space="preserve"> </w:t>
      </w:r>
      <w:r>
        <w:rPr>
          <w:rFonts w:ascii="Arial" w:eastAsia="Arial" w:hAnsi="Arial" w:cs="Arial"/>
          <w:b w:val="0"/>
          <w:bCs w:val="0"/>
          <w:i w:val="0"/>
          <w:iCs w:val="0"/>
          <w:strike w:val="0"/>
          <w:color w:val="231F20"/>
          <w:spacing w:val="1"/>
          <w:sz w:val="18"/>
          <w:szCs w:val="18"/>
          <w:u w:val="none"/>
          <w:shd w:val="clear" w:color="auto" w:fill="F3CCC2"/>
          <w:rtl w:val="0"/>
        </w:rPr>
        <w:t>done?</w:t>
      </w:r>
    </w:p>
    <w:p>
      <w:pPr>
        <w:bidi w:val="0"/>
        <w:spacing w:before="46" w:after="0"/>
        <w:ind w:left="40" w:right="-200" w:firstLine="0"/>
        <w:jc w:val="both"/>
        <w:outlineLvl w:val="9"/>
      </w:pPr>
      <w:r>
        <w:pict>
          <v:shape id="_x0000_i1049" type="#_x0000_t75" style="width:523.15pt;height:221.95pt" o:allowincell="f">
            <v:imagedata r:id="rId25" o:title=""/>
            <w10:anchorlock/>
          </v:shape>
        </w:pict>
      </w:r>
    </w:p>
    <w:p>
      <w:pPr>
        <w:bidi w:val="0"/>
        <w:spacing w:before="135" w:after="0" w:line="199" w:lineRule="atLeast"/>
        <w:ind w:left="120" w:right="-200" w:firstLine="0"/>
        <w:jc w:val="both"/>
        <w:outlineLvl w:val="9"/>
        <w:rPr>
          <w:rFonts w:ascii="Times New Roman" w:eastAsia="Times New Roman" w:hAnsi="Times New Roman" w:cs="Times New Roman"/>
          <w:sz w:val="18"/>
          <w:szCs w:val="18"/>
        </w:rPr>
      </w:pPr>
      <w:r>
        <w:rPr>
          <w:rFonts w:ascii="Times New Roman" w:eastAsia="Times New Roman" w:hAnsi="Times New Roman" w:cs="Times New Roman"/>
          <w:b/>
          <w:bCs/>
          <w:i/>
          <w:iCs/>
          <w:strike w:val="0"/>
          <w:color w:val="231F20"/>
          <w:spacing w:val="0"/>
          <w:sz w:val="18"/>
          <w:szCs w:val="18"/>
          <w:u w:val="none"/>
          <w:rtl w:val="0"/>
        </w:rPr>
        <w:t>Fig.5  The Tennis Court Oath.</w:t>
      </w:r>
      <w:r>
        <w:rPr>
          <w:rFonts w:ascii="Times New Roman" w:eastAsia="Times New Roman" w:hAnsi="Times New Roman" w:cs="Times New Roman"/>
          <w:b/>
          <w:bCs/>
          <w:i/>
          <w:iCs/>
          <w:strike w:val="0"/>
          <w:color w:val="auto"/>
          <w:spacing w:val="0"/>
          <w:sz w:val="18"/>
          <w:szCs w:val="18"/>
          <w:u w:val="none"/>
          <w:rtl w:val="0"/>
        </w:rPr>
        <w:t xml:space="preserve"> </w:t>
      </w:r>
      <w:r>
        <w:pict>
          <v:shape id="PathGroup" o:spid="_x0000_s1050" type="#_x0000_t75" style="width:48pt;height:11in;margin-top:-279.25pt;margin-left:560pt;mso-position-horizontal-relative:page;position:absolute;z-index:-251633664" o:allowincell="f">
            <v:imagedata r:id="rId18" o:title=""/>
            <w10:anchorlock/>
          </v:shape>
        </w:pict>
      </w:r>
      <w:r>
        <w:pict>
          <v:shape id="PathGroup" o:spid="_x0000_s1051" type="#_x0000_t75" style="width:527pt;height:455pt;margin-top:1.75pt;margin-left:26pt;mso-position-horizontal-relative:page;position:absolute;z-index:-251632640" o:allowincell="f">
            <v:imagedata r:id="rId26" o:title=""/>
            <w10:anchorlock/>
          </v:shape>
        </w:pict>
      </w:r>
    </w:p>
    <w:p>
      <w:pPr>
        <w:bidi w:val="0"/>
        <w:spacing w:before="1" w:after="0" w:line="199" w:lineRule="atLeast"/>
        <w:ind w:left="120" w:right="-200" w:firstLine="0"/>
        <w:jc w:val="both"/>
        <w:outlineLvl w:val="9"/>
        <w:rPr>
          <w:rFonts w:ascii="Times New Roman" w:eastAsia="Times New Roman" w:hAnsi="Times New Roman" w:cs="Times New Roman"/>
          <w:sz w:val="18"/>
          <w:szCs w:val="18"/>
        </w:rPr>
      </w:pPr>
      <w:r>
        <w:rPr>
          <w:rFonts w:ascii="Times New Roman" w:eastAsia="Times New Roman" w:hAnsi="Times New Roman" w:cs="Times New Roman"/>
          <w:b w:val="0"/>
          <w:bCs w:val="0"/>
          <w:i/>
          <w:iCs/>
          <w:strike w:val="0"/>
          <w:color w:val="231F20"/>
          <w:spacing w:val="0"/>
          <w:sz w:val="18"/>
          <w:szCs w:val="18"/>
          <w:u w:val="none"/>
          <w:rtl w:val="0"/>
        </w:rPr>
        <w:t>Preparatory sketch for a large painting by Jacques-Louis David. The painting was intended to be hung in the National Assembly.</w:t>
      </w:r>
      <w:r>
        <w:rPr>
          <w:rFonts w:ascii="Times New Roman" w:eastAsia="Times New Roman" w:hAnsi="Times New Roman" w:cs="Times New Roman"/>
          <w:b w:val="0"/>
          <w:bCs w:val="0"/>
          <w:i/>
          <w:iCs/>
          <w:strike w:val="0"/>
          <w:color w:val="auto"/>
          <w:spacing w:val="0"/>
          <w:sz w:val="18"/>
          <w:szCs w:val="18"/>
          <w:u w:val="none"/>
          <w:rtl w:val="0"/>
        </w:rPr>
        <w:t xml:space="preserve"> </w:t>
      </w:r>
    </w:p>
    <w:p>
      <w:pPr>
        <w:bidi w:val="0"/>
        <w:spacing w:before="382" w:after="0" w:line="319" w:lineRule="atLeast"/>
        <w:ind w:left="60" w:right="5323" w:firstLine="0"/>
        <w:jc w:val="left"/>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Abbé Sieyès, originally a priest, wrote an influential pamphlet called</w:t>
      </w:r>
      <w:r>
        <w:rPr>
          <w:rFonts w:ascii="Garamond" w:eastAsia="Garamond" w:hAnsi="Garamond" w:cs="Garamond"/>
          <w:b w:val="0"/>
          <w:bCs w:val="0"/>
          <w:i w:val="0"/>
          <w:iCs w:val="0"/>
          <w:strike w:val="0"/>
          <w:color w:val="auto"/>
          <w:spacing w:val="0"/>
          <w:sz w:val="23"/>
          <w:szCs w:val="23"/>
          <w:u w:val="none"/>
          <w:rtl w:val="0"/>
        </w:rPr>
        <w:t xml:space="preserve"> </w:t>
      </w:r>
      <w:r>
        <w:rPr>
          <w:rFonts w:ascii="Garamond" w:eastAsia="Garamond" w:hAnsi="Garamond" w:cs="Garamond"/>
          <w:b w:val="0"/>
          <w:bCs w:val="0"/>
          <w:i w:val="0"/>
          <w:iCs w:val="0"/>
          <w:strike w:val="0"/>
          <w:color w:val="231F20"/>
          <w:spacing w:val="0"/>
          <w:sz w:val="23"/>
          <w:szCs w:val="23"/>
          <w:u w:val="none"/>
          <w:rtl w:val="0"/>
        </w:rPr>
        <w:t>What is the Third Estate?</w:t>
      </w:r>
      <w:r>
        <w:rPr>
          <w:rFonts w:ascii="Garamond" w:eastAsia="Garamond" w:hAnsi="Garamond" w:cs="Garamond"/>
          <w:b w:val="0"/>
          <w:bCs w:val="0"/>
          <w:i w:val="0"/>
          <w:iCs w:val="0"/>
          <w:strike w:val="0"/>
          <w:color w:val="auto"/>
          <w:spacing w:val="0"/>
          <w:sz w:val="23"/>
          <w:szCs w:val="23"/>
          <w:u w:val="none"/>
          <w:rtl w:val="0"/>
        </w:rPr>
        <w:t xml:space="preserve"> </w:t>
      </w:r>
      <w:r>
        <w:pict>
          <v:shape id="_x0000_s1052" type="#_x0000_t75" style="width:206.45pt;height:197.75pt;margin-top:46.13pt;margin-left:344.55pt;mso-position-horizontal-relative:page;mso-wrap-distance-left:11pt;mso-wrap-distance-right:0;position:absolute;z-index:251684864" o:allowincell="f">
            <v:imagedata r:id="rId27" o:title=""/>
            <w10:wrap type="square" side="left"/>
            <w10:anchorlock/>
          </v:shape>
        </w:pict>
      </w:r>
    </w:p>
    <w:p>
      <w:pPr>
        <w:bidi w:val="0"/>
        <w:spacing w:before="133" w:after="0" w:line="319" w:lineRule="atLeast"/>
        <w:ind w:left="60" w:right="5322"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5"/>
          <w:sz w:val="23"/>
          <w:szCs w:val="23"/>
          <w:u w:val="none"/>
          <w:rtl w:val="0"/>
        </w:rPr>
        <w:t>While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the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National</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Assembly</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was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busy</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at</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Versailles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drafting</w:t>
      </w:r>
      <w:r>
        <w:rPr>
          <w:rFonts w:ascii="Garamond" w:eastAsia="Garamond" w:hAnsi="Garamond" w:cs="Garamond"/>
          <w:b w:val="0"/>
          <w:bCs w:val="0"/>
          <w:i w:val="0"/>
          <w:iCs w:val="0"/>
          <w:strike w:val="0"/>
          <w:color w:val="231F20"/>
          <w:spacing w:val="0"/>
          <w:sz w:val="23"/>
          <w:szCs w:val="23"/>
          <w:u w:val="none"/>
          <w:rtl w:val="0"/>
        </w:rPr>
        <w:t xml:space="preserve"> a</w:t>
      </w:r>
      <w:r>
        <w:rPr>
          <w:rFonts w:ascii="Garamond" w:eastAsia="Garamond" w:hAnsi="Garamond" w:cs="Garamond"/>
          <w:b w:val="0"/>
          <w:bCs w:val="0"/>
          <w:i w:val="0"/>
          <w:iCs w:val="0"/>
          <w:strike w:val="0"/>
          <w:color w:val="auto"/>
          <w:spacing w:val="0"/>
          <w:sz w:val="23"/>
          <w:szCs w:val="23"/>
          <w:u w:val="none"/>
          <w:rtl w:val="0"/>
        </w:rPr>
        <w:t xml:space="preserve"> </w:t>
      </w:r>
      <w:r>
        <w:rPr>
          <w:rFonts w:ascii="Garamond" w:eastAsia="Garamond" w:hAnsi="Garamond" w:cs="Garamond"/>
          <w:b w:val="0"/>
          <w:bCs w:val="0"/>
          <w:i w:val="0"/>
          <w:iCs w:val="0"/>
          <w:strike w:val="0"/>
          <w:color w:val="231F20"/>
          <w:spacing w:val="0"/>
          <w:sz w:val="23"/>
          <w:szCs w:val="23"/>
          <w:u w:val="none"/>
          <w:rtl w:val="0"/>
        </w:rPr>
        <w:t>constitution, the rest of France seethed with turmoil. A severe winter</w:t>
      </w:r>
      <w:r>
        <w:rPr>
          <w:rFonts w:ascii="Garamond" w:eastAsia="Garamond" w:hAnsi="Garamond" w:cs="Garamond"/>
          <w:b w:val="0"/>
          <w:bCs w:val="0"/>
          <w:i w:val="0"/>
          <w:iCs w:val="0"/>
          <w:strike w:val="0"/>
          <w:color w:val="auto"/>
          <w:spacing w:val="0"/>
          <w:sz w:val="23"/>
          <w:szCs w:val="23"/>
          <w:u w:val="none"/>
          <w:rtl w:val="0"/>
        </w:rPr>
        <w:t xml:space="preserve"> </w:t>
      </w:r>
      <w:r>
        <w:rPr>
          <w:rFonts w:ascii="Garamond" w:eastAsia="Garamond" w:hAnsi="Garamond" w:cs="Garamond"/>
          <w:b w:val="0"/>
          <w:bCs w:val="0"/>
          <w:i w:val="0"/>
          <w:iCs w:val="0"/>
          <w:strike w:val="0"/>
          <w:color w:val="231F20"/>
          <w:spacing w:val="0"/>
          <w:sz w:val="23"/>
          <w:szCs w:val="23"/>
          <w:u w:val="none"/>
          <w:rtl w:val="0"/>
        </w:rPr>
        <w:t>had meant a bad harvest; the price of bread rose, often bakers exploited</w:t>
      </w:r>
      <w:r>
        <w:rPr>
          <w:rFonts w:ascii="Garamond" w:eastAsia="Garamond" w:hAnsi="Garamond" w:cs="Garamond"/>
          <w:b w:val="0"/>
          <w:bCs w:val="0"/>
          <w:i w:val="0"/>
          <w:iCs w:val="0"/>
          <w:strike w:val="0"/>
          <w:color w:val="auto"/>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the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situation</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and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hoarded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supplies.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After</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spending</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hours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in</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long</w:t>
      </w:r>
      <w:r>
        <w:rPr>
          <w:rFonts w:ascii="Garamond" w:eastAsia="Garamond" w:hAnsi="Garamond" w:cs="Garamond"/>
          <w:b w:val="0"/>
          <w:bCs w:val="0"/>
          <w:i w:val="0"/>
          <w:iCs w:val="0"/>
          <w:strike w:val="0"/>
          <w:color w:val="auto"/>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queues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at</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the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bakery,</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crowds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of</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angry</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women</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stormed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into</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the</w:t>
      </w:r>
      <w:r>
        <w:rPr>
          <w:rFonts w:ascii="Garamond" w:eastAsia="Garamond" w:hAnsi="Garamond" w:cs="Garamond"/>
          <w:b w:val="0"/>
          <w:bCs w:val="0"/>
          <w:i w:val="0"/>
          <w:iCs w:val="0"/>
          <w:strike w:val="0"/>
          <w:color w:val="auto"/>
          <w:spacing w:val="0"/>
          <w:sz w:val="23"/>
          <w:szCs w:val="23"/>
          <w:u w:val="none"/>
          <w:rtl w:val="0"/>
        </w:rPr>
        <w:t xml:space="preserve"> </w:t>
      </w:r>
      <w:r>
        <w:rPr>
          <w:rFonts w:ascii="Garamond" w:eastAsia="Garamond" w:hAnsi="Garamond" w:cs="Garamond"/>
          <w:b w:val="0"/>
          <w:bCs w:val="0"/>
          <w:i w:val="0"/>
          <w:iCs w:val="0"/>
          <w:strike w:val="0"/>
          <w:color w:val="231F20"/>
          <w:spacing w:val="0"/>
          <w:sz w:val="23"/>
          <w:szCs w:val="23"/>
          <w:u w:val="none"/>
          <w:rtl w:val="0"/>
        </w:rPr>
        <w:t>shops. At the same time, the king ordered troops to move into Paris.</w:t>
      </w:r>
      <w:r>
        <w:rPr>
          <w:rFonts w:ascii="Garamond" w:eastAsia="Garamond" w:hAnsi="Garamond" w:cs="Garamond"/>
          <w:b w:val="0"/>
          <w:bCs w:val="0"/>
          <w:i w:val="0"/>
          <w:iCs w:val="0"/>
          <w:strike w:val="0"/>
          <w:color w:val="auto"/>
          <w:spacing w:val="0"/>
          <w:sz w:val="23"/>
          <w:szCs w:val="23"/>
          <w:u w:val="none"/>
          <w:rtl w:val="0"/>
        </w:rPr>
        <w:t xml:space="preserve"> </w:t>
      </w:r>
      <w:r>
        <w:rPr>
          <w:rFonts w:ascii="Garamond" w:eastAsia="Garamond" w:hAnsi="Garamond" w:cs="Garamond"/>
          <w:b w:val="0"/>
          <w:bCs w:val="0"/>
          <w:i w:val="0"/>
          <w:iCs w:val="0"/>
          <w:strike w:val="0"/>
          <w:color w:val="231F20"/>
          <w:spacing w:val="0"/>
          <w:sz w:val="23"/>
          <w:szCs w:val="23"/>
          <w:u w:val="none"/>
          <w:rtl w:val="0"/>
        </w:rPr>
        <w:t>On 14 July, the agitated crowd stormed and destroyed the Bastille.</w:t>
      </w:r>
      <w:r>
        <w:rPr>
          <w:rFonts w:ascii="Garamond" w:eastAsia="Garamond" w:hAnsi="Garamond" w:cs="Garamond"/>
          <w:b w:val="0"/>
          <w:bCs w:val="0"/>
          <w:i w:val="0"/>
          <w:iCs w:val="0"/>
          <w:strike w:val="0"/>
          <w:color w:val="auto"/>
          <w:spacing w:val="0"/>
          <w:sz w:val="23"/>
          <w:szCs w:val="23"/>
          <w:u w:val="none"/>
          <w:rtl w:val="0"/>
        </w:rPr>
        <w:t xml:space="preserve"> </w:t>
      </w:r>
    </w:p>
    <w:p>
      <w:pPr>
        <w:bidi w:val="0"/>
        <w:spacing w:before="133" w:after="0" w:line="319" w:lineRule="atLeast"/>
        <w:ind w:left="60" w:right="2250" w:firstLine="0"/>
        <w:jc w:val="both"/>
        <w:outlineLvl w:val="9"/>
        <w:rPr>
          <w:rFonts w:ascii="Times New Roman" w:eastAsia="Times New Roman" w:hAnsi="Times New Roman" w:cs="Times New Roman"/>
          <w:sz w:val="12"/>
          <w:szCs w:val="12"/>
        </w:rPr>
      </w:pPr>
      <w:r>
        <w:rPr>
          <w:rFonts w:ascii="Garamond" w:eastAsia="Garamond" w:hAnsi="Garamond" w:cs="Garamond"/>
          <w:b w:val="0"/>
          <w:bCs w:val="0"/>
          <w:i w:val="0"/>
          <w:iCs w:val="0"/>
          <w:strike w:val="0"/>
          <w:color w:val="231F20"/>
          <w:spacing w:val="0"/>
          <w:sz w:val="23"/>
          <w:szCs w:val="23"/>
          <w:u w:val="none"/>
          <w:rtl w:val="0"/>
        </w:rPr>
        <w:t>In the countryside rumours spread from village to village that the</w:t>
      </w:r>
      <w:r>
        <w:rPr>
          <w:rFonts w:ascii="Garamond" w:eastAsia="Garamond" w:hAnsi="Garamond" w:cs="Garamond"/>
          <w:b w:val="0"/>
          <w:bCs w:val="0"/>
          <w:i w:val="0"/>
          <w:iCs w:val="0"/>
          <w:strike w:val="0"/>
          <w:color w:val="auto"/>
          <w:spacing w:val="0"/>
          <w:sz w:val="23"/>
          <w:szCs w:val="23"/>
          <w:u w:val="none"/>
          <w:rtl w:val="0"/>
        </w:rPr>
        <w:t xml:space="preserve"> </w:t>
      </w:r>
      <w:r>
        <w:rPr>
          <w:rFonts w:ascii="Garamond" w:eastAsia="Garamond" w:hAnsi="Garamond" w:cs="Garamond"/>
          <w:b w:val="0"/>
          <w:bCs w:val="0"/>
          <w:i w:val="0"/>
          <w:iCs w:val="0"/>
          <w:strike w:val="0"/>
          <w:color w:val="231F20"/>
          <w:spacing w:val="0"/>
          <w:sz w:val="23"/>
          <w:szCs w:val="23"/>
          <w:u w:val="none"/>
          <w:rtl w:val="0"/>
        </w:rPr>
        <w:t xml:space="preserve">lords of the </w:t>
      </w:r>
      <w:r>
        <w:rPr>
          <w:rFonts w:ascii="Garamond" w:eastAsia="Garamond" w:hAnsi="Garamond" w:cs="Garamond"/>
          <w:b/>
          <w:bCs/>
          <w:i w:val="0"/>
          <w:iCs w:val="0"/>
          <w:strike w:val="0"/>
          <w:color w:val="231F20"/>
          <w:spacing w:val="2"/>
          <w:sz w:val="23"/>
          <w:szCs w:val="23"/>
          <w:u w:val="none"/>
          <w:rtl w:val="0"/>
        </w:rPr>
        <w:t>manor</w:t>
      </w:r>
      <w:r>
        <w:rPr>
          <w:rFonts w:ascii="Garamond" w:eastAsia="Garamond" w:hAnsi="Garamond" w:cs="Garamond"/>
          <w:b w:val="0"/>
          <w:bCs w:val="0"/>
          <w:i w:val="0"/>
          <w:iCs w:val="0"/>
          <w:strike w:val="0"/>
          <w:color w:val="231F20"/>
          <w:spacing w:val="0"/>
          <w:sz w:val="23"/>
          <w:szCs w:val="23"/>
          <w:u w:val="none"/>
          <w:rtl w:val="0"/>
        </w:rPr>
        <w:t xml:space="preserve"> had hired bands of brigands who were on their</w:t>
      </w:r>
      <w:r>
        <w:rPr>
          <w:rFonts w:ascii="Garamond" w:eastAsia="Garamond" w:hAnsi="Garamond" w:cs="Garamond"/>
          <w:b w:val="0"/>
          <w:bCs w:val="0"/>
          <w:i w:val="0"/>
          <w:iCs w:val="0"/>
          <w:strike w:val="0"/>
          <w:color w:val="auto"/>
          <w:spacing w:val="0"/>
          <w:sz w:val="23"/>
          <w:szCs w:val="23"/>
          <w:u w:val="none"/>
          <w:rtl w:val="0"/>
        </w:rPr>
        <w:t xml:space="preserve"> </w:t>
      </w:r>
      <w:r>
        <w:rPr>
          <w:rFonts w:ascii="Garamond" w:eastAsia="Garamond" w:hAnsi="Garamond" w:cs="Garamond"/>
          <w:b w:val="0"/>
          <w:bCs w:val="0"/>
          <w:i w:val="0"/>
          <w:iCs w:val="0"/>
          <w:strike w:val="0"/>
          <w:color w:val="231F20"/>
          <w:spacing w:val="0"/>
          <w:sz w:val="23"/>
          <w:szCs w:val="23"/>
          <w:u w:val="none"/>
          <w:rtl w:val="0"/>
        </w:rPr>
        <w:t>way to destroy the ripe crops. Caught in a frenzy of fear, peasants in</w:t>
      </w:r>
      <w:r>
        <w:rPr>
          <w:rFonts w:ascii="Garamond" w:eastAsia="Garamond" w:hAnsi="Garamond" w:cs="Garamond"/>
          <w:b w:val="0"/>
          <w:bCs w:val="0"/>
          <w:i w:val="0"/>
          <w:iCs w:val="0"/>
          <w:strike w:val="0"/>
          <w:color w:val="auto"/>
          <w:spacing w:val="0"/>
          <w:sz w:val="23"/>
          <w:szCs w:val="23"/>
          <w:u w:val="none"/>
          <w:rtl w:val="0"/>
        </w:rPr>
        <w:t xml:space="preserve"> </w:t>
      </w:r>
      <w:r>
        <w:rPr>
          <w:rFonts w:ascii="Garamond" w:eastAsia="Garamond" w:hAnsi="Garamond" w:cs="Garamond"/>
          <w:b w:val="0"/>
          <w:bCs w:val="0"/>
          <w:i w:val="0"/>
          <w:iCs w:val="0"/>
          <w:strike w:val="0"/>
          <w:color w:val="231F20"/>
          <w:spacing w:val="0"/>
          <w:sz w:val="23"/>
          <w:szCs w:val="23"/>
          <w:u w:val="none"/>
          <w:rtl w:val="0"/>
        </w:rPr>
        <w:t xml:space="preserve">several districts seized hoes and pitchforks and attacked </w:t>
      </w:r>
      <w:r>
        <w:rPr>
          <w:rFonts w:ascii="Garamond" w:eastAsia="Garamond" w:hAnsi="Garamond" w:cs="Garamond"/>
          <w:b/>
          <w:bCs/>
          <w:i w:val="0"/>
          <w:iCs w:val="0"/>
          <w:strike w:val="0"/>
          <w:color w:val="231F20"/>
          <w:spacing w:val="0"/>
          <w:sz w:val="23"/>
          <w:szCs w:val="23"/>
          <w:u w:val="none"/>
          <w:rtl w:val="0"/>
        </w:rPr>
        <w:t>chateaux</w:t>
      </w:r>
      <w:r>
        <w:rPr>
          <w:rFonts w:ascii="Garamond" w:eastAsia="Garamond" w:hAnsi="Garamond" w:cs="Garamond"/>
          <w:b w:val="0"/>
          <w:bCs w:val="0"/>
          <w:i w:val="0"/>
          <w:iCs w:val="0"/>
          <w:strike w:val="0"/>
          <w:color w:val="231F20"/>
          <w:spacing w:val="0"/>
          <w:sz w:val="23"/>
          <w:szCs w:val="23"/>
          <w:u w:val="none"/>
          <w:rtl w:val="0"/>
        </w:rPr>
        <w:t>.</w:t>
      </w:r>
      <w:r>
        <w:rPr>
          <w:rFonts w:ascii="Garamond" w:eastAsia="Garamond" w:hAnsi="Garamond" w:cs="Garamond"/>
          <w:b w:val="0"/>
          <w:bCs w:val="0"/>
          <w:i w:val="0"/>
          <w:iCs w:val="0"/>
          <w:strike w:val="0"/>
          <w:color w:val="auto"/>
          <w:spacing w:val="0"/>
          <w:sz w:val="23"/>
          <w:szCs w:val="23"/>
          <w:u w:val="none"/>
          <w:rtl w:val="0"/>
        </w:rPr>
        <w:t xml:space="preserve"> </w:t>
      </w:r>
      <w:r>
        <w:rPr>
          <w:rFonts w:ascii="Garamond" w:eastAsia="Garamond" w:hAnsi="Garamond" w:cs="Garamond"/>
          <w:b w:val="0"/>
          <w:bCs w:val="0"/>
          <w:i w:val="0"/>
          <w:iCs w:val="0"/>
          <w:strike w:val="0"/>
          <w:color w:val="231F20"/>
          <w:spacing w:val="0"/>
          <w:sz w:val="23"/>
          <w:szCs w:val="23"/>
          <w:u w:val="none"/>
          <w:rtl w:val="0"/>
        </w:rPr>
        <w:t>They looted hoarded grain and burnt down documents containing</w:t>
      </w:r>
      <w:r>
        <w:rPr>
          <w:rFonts w:ascii="Times New Roman" w:eastAsia="Times New Roman" w:hAnsi="Times New Roman" w:cs="Times New Roman"/>
          <w:b w:val="0"/>
          <w:bCs w:val="0"/>
          <w:i w:val="0"/>
          <w:iCs w:val="0"/>
          <w:strike w:val="0"/>
          <w:color w:val="231F20"/>
          <w:spacing w:val="1130"/>
          <w:sz w:val="12"/>
          <w:szCs w:val="12"/>
          <w:u w:val="none"/>
          <w:rtl w:val="0"/>
        </w:rPr>
        <w:t xml:space="preserve"> </w:t>
      </w:r>
      <w:r>
        <w:rPr>
          <w:rFonts w:ascii="Times New Roman" w:eastAsia="Times New Roman" w:hAnsi="Times New Roman" w:cs="Times New Roman"/>
          <w:b w:val="0"/>
          <w:bCs w:val="0"/>
          <w:i w:val="0"/>
          <w:iCs w:val="0"/>
          <w:strike w:val="0"/>
          <w:color w:val="231F20"/>
          <w:spacing w:val="0"/>
          <w:sz w:val="12"/>
          <w:szCs w:val="12"/>
          <w:u w:val="none"/>
          <w:rtl w:val="0"/>
        </w:rPr>
        <w:t>Regions not affected by the Great Fear</w:t>
      </w:r>
      <w:r>
        <w:rPr>
          <w:rFonts w:ascii="Times New Roman" w:eastAsia="Times New Roman" w:hAnsi="Times New Roman" w:cs="Times New Roman"/>
          <w:b w:val="0"/>
          <w:bCs w:val="0"/>
          <w:i w:val="0"/>
          <w:iCs w:val="0"/>
          <w:strike w:val="0"/>
          <w:color w:val="auto"/>
          <w:spacing w:val="0"/>
          <w:sz w:val="12"/>
          <w:szCs w:val="12"/>
          <w:u w:val="none"/>
          <w:rtl w:val="0"/>
        </w:rPr>
        <w:t xml:space="preserve"> </w:t>
      </w:r>
      <w:r>
        <w:pict>
          <v:shape id="_x0000_s1053" type="#_x0000_t75" style="width:16.95pt;height:28.3pt;margin-top:74.13pt;margin-left:373.3pt;mso-position-horizontal-relative:page;mso-wrap-distance-left:40pt;mso-wrap-distance-right:0;position:absolute;z-index:251685888" o:allowincell="f">
            <v:imagedata r:id="rId28" o:title=""/>
            <w10:wrap type="square"/>
            <w10:anchorlock/>
          </v:shape>
        </w:pict>
      </w:r>
    </w:p>
    <w:p>
      <w:pPr>
        <w:bidi w:val="0"/>
        <w:spacing w:before="1" w:after="0" w:line="427" w:lineRule="atLeast"/>
        <w:ind w:left="60" w:right="-200" w:firstLine="0"/>
        <w:jc w:val="both"/>
        <w:outlineLvl w:val="9"/>
        <w:rPr>
          <w:rFonts w:ascii="Times New Roman" w:eastAsia="Times New Roman" w:hAnsi="Times New Roman" w:cs="Times New Roman"/>
          <w:sz w:val="12"/>
          <w:szCs w:val="12"/>
        </w:rPr>
      </w:pPr>
      <w:r>
        <w:rPr>
          <w:rFonts w:ascii="Garamond" w:eastAsia="Garamond" w:hAnsi="Garamond" w:cs="Garamond"/>
          <w:b w:val="0"/>
          <w:bCs w:val="0"/>
          <w:i w:val="0"/>
          <w:iCs w:val="0"/>
          <w:strike w:val="0"/>
          <w:color w:val="231F20"/>
          <w:spacing w:val="0"/>
          <w:sz w:val="23"/>
          <w:szCs w:val="23"/>
          <w:u w:val="none"/>
          <w:rtl w:val="0"/>
        </w:rPr>
        <w:t>records of manorial dues. A large number of nobles fled from their</w:t>
      </w:r>
      <w:r>
        <w:rPr>
          <w:rFonts w:ascii="Times New Roman" w:eastAsia="Times New Roman" w:hAnsi="Times New Roman" w:cs="Times New Roman"/>
          <w:b w:val="0"/>
          <w:bCs w:val="0"/>
          <w:i w:val="0"/>
          <w:iCs w:val="0"/>
          <w:strike w:val="0"/>
          <w:color w:val="231F20"/>
          <w:spacing w:val="1130"/>
          <w:sz w:val="12"/>
          <w:szCs w:val="12"/>
          <w:u w:val="none"/>
          <w:rtl w:val="0"/>
        </w:rPr>
        <w:t xml:space="preserve"> </w:t>
      </w:r>
      <w:r>
        <w:rPr>
          <w:rFonts w:ascii="Times New Roman" w:eastAsia="Times New Roman" w:hAnsi="Times New Roman" w:cs="Times New Roman"/>
          <w:b w:val="0"/>
          <w:bCs w:val="0"/>
          <w:i w:val="0"/>
          <w:iCs w:val="0"/>
          <w:strike w:val="0"/>
          <w:color w:val="231F20"/>
          <w:spacing w:val="0"/>
          <w:sz w:val="12"/>
          <w:szCs w:val="12"/>
          <w:u w:val="none"/>
          <w:rtl w:val="0"/>
        </w:rPr>
        <w:t>AEThpreeicaesspnortrefeasadgoorfaf rmitahaneinGreprveaoanltit cFeemaarolryv e1m78en9ts</w:t>
      </w:r>
      <w:r>
        <w:rPr>
          <w:rFonts w:ascii="Times New Roman" w:eastAsia="Times New Roman" w:hAnsi="Times New Roman" w:cs="Times New Roman"/>
          <w:b w:val="0"/>
          <w:bCs w:val="0"/>
          <w:i w:val="0"/>
          <w:iCs w:val="0"/>
          <w:strike w:val="0"/>
          <w:color w:val="auto"/>
          <w:spacing w:val="0"/>
          <w:sz w:val="12"/>
          <w:szCs w:val="12"/>
          <w:u w:val="none"/>
          <w:rtl w:val="0"/>
        </w:rPr>
        <w:t xml:space="preserve"> </w:t>
      </w:r>
    </w:p>
    <w:p>
      <w:pPr>
        <w:bidi w:val="0"/>
        <w:spacing w:before="54" w:after="0" w:line="258" w:lineRule="atLeast"/>
        <w:ind w:left="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homes, many of them migrating to neighbouring countries.</w:t>
      </w:r>
      <w:r>
        <w:rPr>
          <w:rFonts w:ascii="Garamond" w:eastAsia="Garamond" w:hAnsi="Garamond" w:cs="Garamond"/>
          <w:b w:val="0"/>
          <w:bCs w:val="0"/>
          <w:i w:val="0"/>
          <w:iCs w:val="0"/>
          <w:strike w:val="0"/>
          <w:color w:val="auto"/>
          <w:spacing w:val="0"/>
          <w:sz w:val="23"/>
          <w:szCs w:val="23"/>
          <w:u w:val="none"/>
          <w:rtl w:val="0"/>
        </w:rPr>
        <w:t xml:space="preserve"> </w:t>
      </w:r>
    </w:p>
    <w:p>
      <w:pPr>
        <w:bidi w:val="0"/>
        <w:spacing w:before="1" w:after="0" w:line="199" w:lineRule="atLeast"/>
        <w:ind w:left="6500" w:right="-200" w:firstLine="0"/>
        <w:jc w:val="both"/>
        <w:outlineLvl w:val="9"/>
        <w:rPr>
          <w:rFonts w:ascii="Times New Roman" w:eastAsia="Times New Roman" w:hAnsi="Times New Roman" w:cs="Times New Roman"/>
          <w:sz w:val="18"/>
          <w:szCs w:val="18"/>
        </w:rPr>
      </w:pPr>
      <w:r>
        <w:rPr>
          <w:rFonts w:ascii="Times New Roman" w:eastAsia="Times New Roman" w:hAnsi="Times New Roman" w:cs="Times New Roman"/>
          <w:b/>
          <w:bCs/>
          <w:i/>
          <w:iCs/>
          <w:strike w:val="0"/>
          <w:color w:val="231F20"/>
          <w:spacing w:val="0"/>
          <w:sz w:val="18"/>
          <w:szCs w:val="18"/>
          <w:u w:val="none"/>
          <w:rtl w:val="0"/>
        </w:rPr>
        <w:t>Fig.6  The spread of the Great Fear.</w:t>
      </w:r>
      <w:r>
        <w:rPr>
          <w:rFonts w:ascii="Times New Roman" w:eastAsia="Times New Roman" w:hAnsi="Times New Roman" w:cs="Times New Roman"/>
          <w:b/>
          <w:bCs/>
          <w:i/>
          <w:iCs/>
          <w:strike w:val="0"/>
          <w:color w:val="auto"/>
          <w:spacing w:val="0"/>
          <w:sz w:val="18"/>
          <w:szCs w:val="18"/>
          <w:u w:val="none"/>
          <w:rtl w:val="0"/>
        </w:rPr>
        <w:t xml:space="preserve"> </w:t>
      </w:r>
    </w:p>
    <w:p>
      <w:pPr>
        <w:bidi w:val="0"/>
        <w:spacing w:before="1" w:after="0" w:line="340" w:lineRule="atLeast"/>
        <w:ind w:left="60" w:right="-200" w:firstLine="0"/>
        <w:jc w:val="both"/>
        <w:outlineLvl w:val="9"/>
        <w:rPr>
          <w:rFonts w:ascii="Times New Roman" w:eastAsia="Times New Roman" w:hAnsi="Times New Roman" w:cs="Times New Roman"/>
          <w:sz w:val="18"/>
          <w:szCs w:val="18"/>
        </w:rPr>
      </w:pPr>
      <w:r>
        <w:rPr>
          <w:rFonts w:ascii="Garamond" w:eastAsia="Garamond" w:hAnsi="Garamond" w:cs="Garamond"/>
          <w:b w:val="0"/>
          <w:bCs w:val="0"/>
          <w:i w:val="0"/>
          <w:iCs w:val="0"/>
          <w:strike w:val="0"/>
          <w:color w:val="231F20"/>
          <w:spacing w:val="0"/>
          <w:sz w:val="23"/>
          <w:szCs w:val="23"/>
          <w:u w:val="none"/>
          <w:rtl w:val="0"/>
        </w:rPr>
        <w:t>Faced with the power of his revolting subjects, Louis XVI finally</w:t>
      </w:r>
      <w:r>
        <w:rPr>
          <w:rFonts w:ascii="Times New Roman" w:eastAsia="Times New Roman" w:hAnsi="Times New Roman" w:cs="Times New Roman"/>
          <w:b w:val="0"/>
          <w:bCs w:val="0"/>
          <w:i/>
          <w:iCs/>
          <w:strike w:val="0"/>
          <w:color w:val="231F20"/>
          <w:spacing w:val="295"/>
          <w:sz w:val="18"/>
          <w:szCs w:val="18"/>
          <w:u w:val="none"/>
          <w:rtl w:val="0"/>
        </w:rPr>
        <w:t xml:space="preserve"> </w:t>
      </w:r>
      <w:r>
        <w:rPr>
          <w:rFonts w:ascii="Times New Roman" w:eastAsia="Times New Roman" w:hAnsi="Times New Roman" w:cs="Times New Roman"/>
          <w:b w:val="0"/>
          <w:bCs w:val="0"/>
          <w:i/>
          <w:iCs/>
          <w:strike w:val="0"/>
          <w:color w:val="231F20"/>
          <w:spacing w:val="0"/>
          <w:sz w:val="18"/>
          <w:szCs w:val="18"/>
          <w:u w:val="none"/>
          <w:rtl w:val="0"/>
        </w:rPr>
        <w:t>The map shows how bands of peasants spread</w:t>
      </w:r>
      <w:r>
        <w:rPr>
          <w:rFonts w:ascii="Times New Roman" w:eastAsia="Times New Roman" w:hAnsi="Times New Roman" w:cs="Times New Roman"/>
          <w:b w:val="0"/>
          <w:bCs w:val="0"/>
          <w:i/>
          <w:iCs/>
          <w:strike w:val="0"/>
          <w:color w:val="auto"/>
          <w:spacing w:val="0"/>
          <w:sz w:val="18"/>
          <w:szCs w:val="18"/>
          <w:u w:val="none"/>
          <w:rtl w:val="0"/>
        </w:rPr>
        <w:t xml:space="preserve"> </w:t>
      </w:r>
    </w:p>
    <w:p>
      <w:pPr>
        <w:bidi w:val="0"/>
        <w:spacing w:before="1" w:after="0" w:line="199" w:lineRule="atLeast"/>
        <w:ind w:left="6500" w:right="-200" w:firstLine="0"/>
        <w:jc w:val="both"/>
        <w:outlineLvl w:val="9"/>
        <w:rPr>
          <w:rFonts w:ascii="Times New Roman" w:eastAsia="Times New Roman" w:hAnsi="Times New Roman" w:cs="Times New Roman"/>
          <w:sz w:val="18"/>
          <w:szCs w:val="18"/>
        </w:rPr>
      </w:pPr>
      <w:r>
        <w:rPr>
          <w:rFonts w:ascii="Times New Roman" w:eastAsia="Times New Roman" w:hAnsi="Times New Roman" w:cs="Times New Roman"/>
          <w:b w:val="0"/>
          <w:bCs w:val="0"/>
          <w:i/>
          <w:iCs/>
          <w:strike w:val="0"/>
          <w:color w:val="231F20"/>
          <w:spacing w:val="0"/>
          <w:sz w:val="18"/>
          <w:szCs w:val="18"/>
          <w:u w:val="none"/>
          <w:rtl w:val="0"/>
        </w:rPr>
        <w:t>from one point to another.</w:t>
      </w:r>
      <w:r>
        <w:rPr>
          <w:rFonts w:ascii="Times New Roman" w:eastAsia="Times New Roman" w:hAnsi="Times New Roman" w:cs="Times New Roman"/>
          <w:b w:val="0"/>
          <w:bCs w:val="0"/>
          <w:i/>
          <w:iCs/>
          <w:strike w:val="0"/>
          <w:color w:val="auto"/>
          <w:spacing w:val="0"/>
          <w:sz w:val="18"/>
          <w:szCs w:val="18"/>
          <w:u w:val="none"/>
          <w:rtl w:val="0"/>
        </w:rPr>
        <w:t xml:space="preserve"> </w:t>
      </w:r>
    </w:p>
    <w:p>
      <w:pPr>
        <w:bidi w:val="0"/>
        <w:spacing w:before="0" w:after="0" w:line="258" w:lineRule="atLeast"/>
        <w:ind w:left="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1"/>
          <w:sz w:val="23"/>
          <w:szCs w:val="23"/>
          <w:u w:val="none"/>
          <w:rtl w:val="0"/>
        </w:rPr>
        <w:t>accorded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recognition</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to</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the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National</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Assembly</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and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accepted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1"/>
          <w:sz w:val="23"/>
          <w:szCs w:val="23"/>
          <w:u w:val="none"/>
          <w:rtl w:val="0"/>
        </w:rPr>
        <w:t>the</w:t>
      </w:r>
      <w:r>
        <w:rPr>
          <w:rFonts w:ascii="Garamond" w:eastAsia="Garamond" w:hAnsi="Garamond" w:cs="Garamond"/>
          <w:b w:val="0"/>
          <w:bCs w:val="0"/>
          <w:i w:val="0"/>
          <w:iCs w:val="0"/>
          <w:strike w:val="0"/>
          <w:color w:val="auto"/>
          <w:spacing w:val="0"/>
          <w:sz w:val="23"/>
          <w:szCs w:val="23"/>
          <w:u w:val="none"/>
          <w:rtl w:val="0"/>
        </w:rPr>
        <w:t xml:space="preserve"> </w:t>
      </w:r>
    </w:p>
    <w:p>
      <w:pPr>
        <w:bidi w:val="0"/>
        <w:spacing w:before="54" w:after="0" w:line="258" w:lineRule="atLeast"/>
        <w:ind w:left="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4"/>
          <w:sz w:val="23"/>
          <w:szCs w:val="23"/>
          <w:u w:val="none"/>
          <w:rtl w:val="0"/>
        </w:rPr>
        <w:t>principle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that</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his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powers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would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from</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now</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on</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be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checked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4"/>
          <w:sz w:val="23"/>
          <w:szCs w:val="23"/>
          <w:u w:val="none"/>
          <w:rtl w:val="0"/>
        </w:rPr>
        <w:t>by</w:t>
      </w:r>
      <w:r>
        <w:rPr>
          <w:rFonts w:ascii="Garamond" w:eastAsia="Garamond" w:hAnsi="Garamond" w:cs="Garamond"/>
          <w:b w:val="0"/>
          <w:bCs w:val="0"/>
          <w:i w:val="0"/>
          <w:iCs w:val="0"/>
          <w:strike w:val="0"/>
          <w:color w:val="231F20"/>
          <w:spacing w:val="0"/>
          <w:sz w:val="23"/>
          <w:szCs w:val="23"/>
          <w:u w:val="none"/>
          <w:rtl w:val="0"/>
        </w:rPr>
        <w:t xml:space="preserve"> a</w:t>
      </w:r>
      <w:r>
        <w:rPr>
          <w:rFonts w:ascii="Garamond" w:eastAsia="Garamond" w:hAnsi="Garamond" w:cs="Garamond"/>
          <w:b w:val="0"/>
          <w:bCs w:val="0"/>
          <w:i w:val="0"/>
          <w:iCs w:val="0"/>
          <w:strike w:val="0"/>
          <w:color w:val="auto"/>
          <w:spacing w:val="0"/>
          <w:sz w:val="23"/>
          <w:szCs w:val="23"/>
          <w:u w:val="none"/>
          <w:rtl w:val="0"/>
        </w:rPr>
        <w:t xml:space="preserve"> </w:t>
      </w:r>
    </w:p>
    <w:p>
      <w:pPr>
        <w:bidi w:val="0"/>
        <w:spacing w:before="1" w:after="0" w:line="258" w:lineRule="atLeast"/>
        <w:ind w:left="6480" w:right="-200" w:firstLine="0"/>
        <w:jc w:val="both"/>
        <w:outlineLvl w:val="9"/>
        <w:rPr>
          <w:rFonts w:ascii="Garamond" w:eastAsia="Garamond" w:hAnsi="Garamond" w:cs="Garamond"/>
          <w:sz w:val="23"/>
          <w:szCs w:val="23"/>
        </w:rPr>
      </w:pPr>
      <w:r>
        <w:rPr>
          <w:rFonts w:ascii="Garamond" w:eastAsia="Garamond" w:hAnsi="Garamond" w:cs="Garamond"/>
          <w:b/>
          <w:bCs/>
          <w:i w:val="0"/>
          <w:iCs w:val="0"/>
          <w:strike w:val="0"/>
          <w:color w:val="231F20"/>
          <w:spacing w:val="1"/>
          <w:sz w:val="23"/>
          <w:szCs w:val="23"/>
          <w:u w:val="single"/>
          <w:shd w:val="clear" w:color="auto" w:fill="FFEBD3"/>
          <w:rtl w:val="0"/>
        </w:rPr>
        <w:t>New</w:t>
      </w:r>
      <w:r>
        <w:rPr>
          <w:rFonts w:ascii="Garamond" w:eastAsia="Garamond" w:hAnsi="Garamond" w:cs="Garamond"/>
          <w:b/>
          <w:bCs/>
          <w:i w:val="0"/>
          <w:iCs w:val="0"/>
          <w:strike w:val="0"/>
          <w:color w:val="231F20"/>
          <w:spacing w:val="0"/>
          <w:sz w:val="23"/>
          <w:szCs w:val="23"/>
          <w:u w:val="single"/>
          <w:shd w:val="clear" w:color="auto" w:fill="FFEBD3"/>
          <w:rtl w:val="0"/>
        </w:rPr>
        <w:t xml:space="preserve"> </w:t>
      </w:r>
      <w:r>
        <w:rPr>
          <w:rFonts w:ascii="Garamond" w:eastAsia="Garamond" w:hAnsi="Garamond" w:cs="Garamond"/>
          <w:b/>
          <w:bCs/>
          <w:i w:val="0"/>
          <w:iCs w:val="0"/>
          <w:strike w:val="0"/>
          <w:color w:val="231F20"/>
          <w:spacing w:val="1"/>
          <w:sz w:val="23"/>
          <w:szCs w:val="23"/>
          <w:u w:val="single"/>
          <w:shd w:val="clear" w:color="auto" w:fill="FFEBD3"/>
          <w:rtl w:val="0"/>
        </w:rPr>
        <w:t>words</w:t>
      </w:r>
      <w:r>
        <w:rPr>
          <w:rFonts w:ascii="Garamond" w:eastAsia="Garamond" w:hAnsi="Garamond" w:cs="Garamond"/>
          <w:b/>
          <w:bCs/>
          <w:i w:val="0"/>
          <w:iCs w:val="0"/>
          <w:strike w:val="0"/>
          <w:color w:val="auto"/>
          <w:spacing w:val="0"/>
          <w:sz w:val="23"/>
          <w:szCs w:val="23"/>
          <w:u w:val="none"/>
          <w:rtl w:val="0"/>
        </w:rPr>
        <w:t xml:space="preserve"> </w:t>
      </w:r>
    </w:p>
    <w:p>
      <w:pPr>
        <w:bidi w:val="0"/>
        <w:spacing w:before="1" w:after="0" w:line="258" w:lineRule="atLeast"/>
        <w:ind w:left="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constitution. On the night of 4 August 1789, the Assembly passed a</w:t>
      </w:r>
      <w:r>
        <w:rPr>
          <w:rFonts w:ascii="Garamond" w:eastAsia="Garamond" w:hAnsi="Garamond" w:cs="Garamond"/>
          <w:b w:val="0"/>
          <w:bCs w:val="0"/>
          <w:i w:val="0"/>
          <w:iCs w:val="0"/>
          <w:strike w:val="0"/>
          <w:color w:val="auto"/>
          <w:spacing w:val="0"/>
          <w:sz w:val="23"/>
          <w:szCs w:val="23"/>
          <w:u w:val="none"/>
          <w:rtl w:val="0"/>
        </w:rPr>
        <w:t xml:space="preserve"> </w:t>
      </w:r>
    </w:p>
    <w:p>
      <w:pPr>
        <w:bidi w:val="0"/>
        <w:spacing w:before="14" w:after="0" w:line="298" w:lineRule="atLeast"/>
        <w:ind w:left="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decree abolishing the feudal system of obligations and taxes. Members</w:t>
      </w:r>
      <w:r>
        <w:rPr>
          <w:rFonts w:ascii="Garamond" w:eastAsia="Garamond" w:hAnsi="Garamond" w:cs="Garamond"/>
          <w:b w:val="0"/>
          <w:bCs w:val="0"/>
          <w:i w:val="0"/>
          <w:iCs w:val="0"/>
          <w:strike w:val="0"/>
          <w:color w:val="231F20"/>
          <w:spacing w:val="263"/>
          <w:sz w:val="23"/>
          <w:szCs w:val="23"/>
          <w:u w:val="none"/>
          <w:rtl w:val="0"/>
        </w:rPr>
        <w:t xml:space="preserve"> </w:t>
      </w:r>
      <w:r>
        <w:rPr>
          <w:rFonts w:ascii="Garamond" w:eastAsia="Garamond" w:hAnsi="Garamond" w:cs="Garamond"/>
          <w:b w:val="0"/>
          <w:bCs w:val="0"/>
          <w:i w:val="0"/>
          <w:iCs w:val="0"/>
          <w:strike w:val="0"/>
          <w:color w:val="231F20"/>
          <w:spacing w:val="1"/>
          <w:sz w:val="23"/>
          <w:szCs w:val="23"/>
          <w:u w:val="none"/>
          <w:shd w:val="clear" w:color="auto" w:fill="FFEBD3"/>
          <w:rtl w:val="0"/>
        </w:rPr>
        <w:t>Chateau</w:t>
      </w:r>
      <w:r>
        <w:rPr>
          <w:rFonts w:ascii="Garamond" w:eastAsia="Garamond" w:hAnsi="Garamond" w:cs="Garamond"/>
          <w:b w:val="0"/>
          <w:bCs w:val="0"/>
          <w:i w:val="0"/>
          <w:iCs w:val="0"/>
          <w:strike w:val="0"/>
          <w:color w:val="231F20"/>
          <w:spacing w:val="0"/>
          <w:sz w:val="23"/>
          <w:szCs w:val="23"/>
          <w:u w:val="none"/>
          <w:shd w:val="clear" w:color="auto" w:fill="FFEBD3"/>
          <w:rtl w:val="0"/>
        </w:rPr>
        <w:t xml:space="preserve"> </w:t>
      </w:r>
      <w:r>
        <w:rPr>
          <w:rFonts w:ascii="Garamond" w:eastAsia="Garamond" w:hAnsi="Garamond" w:cs="Garamond"/>
          <w:b w:val="0"/>
          <w:bCs w:val="0"/>
          <w:i w:val="0"/>
          <w:iCs w:val="0"/>
          <w:strike w:val="0"/>
          <w:color w:val="231F20"/>
          <w:spacing w:val="1"/>
          <w:sz w:val="23"/>
          <w:szCs w:val="23"/>
          <w:u w:val="none"/>
          <w:shd w:val="clear" w:color="auto" w:fill="FFEBD3"/>
          <w:rtl w:val="0"/>
        </w:rPr>
        <w:t>(pl.</w:t>
      </w:r>
      <w:r>
        <w:rPr>
          <w:rFonts w:ascii="Garamond" w:eastAsia="Garamond" w:hAnsi="Garamond" w:cs="Garamond"/>
          <w:b w:val="0"/>
          <w:bCs w:val="0"/>
          <w:i w:val="0"/>
          <w:iCs w:val="0"/>
          <w:strike w:val="0"/>
          <w:color w:val="231F20"/>
          <w:spacing w:val="0"/>
          <w:sz w:val="23"/>
          <w:szCs w:val="23"/>
          <w:u w:val="none"/>
          <w:shd w:val="clear" w:color="auto" w:fill="FFEBD3"/>
          <w:rtl w:val="0"/>
        </w:rPr>
        <w:t xml:space="preserve"> </w:t>
      </w:r>
      <w:r>
        <w:rPr>
          <w:rFonts w:ascii="Garamond" w:eastAsia="Garamond" w:hAnsi="Garamond" w:cs="Garamond"/>
          <w:b w:val="0"/>
          <w:bCs w:val="0"/>
          <w:i w:val="0"/>
          <w:iCs w:val="0"/>
          <w:strike w:val="0"/>
          <w:color w:val="231F20"/>
          <w:spacing w:val="1"/>
          <w:sz w:val="23"/>
          <w:szCs w:val="23"/>
          <w:u w:val="none"/>
          <w:shd w:val="clear" w:color="auto" w:fill="FFEBD3"/>
          <w:rtl w:val="0"/>
        </w:rPr>
        <w:t>chateaux)</w:t>
      </w:r>
      <w:r>
        <w:rPr>
          <w:rFonts w:ascii="Garamond" w:eastAsia="Garamond" w:hAnsi="Garamond" w:cs="Garamond"/>
          <w:b w:val="0"/>
          <w:bCs w:val="0"/>
          <w:i w:val="0"/>
          <w:iCs w:val="0"/>
          <w:strike w:val="0"/>
          <w:color w:val="231F20"/>
          <w:spacing w:val="0"/>
          <w:sz w:val="23"/>
          <w:szCs w:val="23"/>
          <w:u w:val="none"/>
          <w:shd w:val="clear" w:color="auto" w:fill="FFEBD3"/>
          <w:rtl w:val="0"/>
        </w:rPr>
        <w:t xml:space="preserve">   </w:t>
      </w:r>
      <w:r>
        <w:rPr>
          <w:rFonts w:ascii="Garamond" w:eastAsia="Garamond" w:hAnsi="Garamond" w:cs="Garamond"/>
          <w:b w:val="0"/>
          <w:bCs w:val="0"/>
          <w:i w:val="0"/>
          <w:iCs w:val="0"/>
          <w:strike w:val="0"/>
          <w:color w:val="231F20"/>
          <w:spacing w:val="1"/>
          <w:sz w:val="23"/>
          <w:szCs w:val="23"/>
          <w:u w:val="none"/>
          <w:shd w:val="clear" w:color="auto" w:fill="FFEBD3"/>
          <w:rtl w:val="0"/>
        </w:rPr>
        <w:t>Castle</w:t>
      </w:r>
      <w:r>
        <w:rPr>
          <w:rFonts w:ascii="Garamond" w:eastAsia="Garamond" w:hAnsi="Garamond" w:cs="Garamond"/>
          <w:b w:val="0"/>
          <w:bCs w:val="0"/>
          <w:i w:val="0"/>
          <w:iCs w:val="0"/>
          <w:strike w:val="0"/>
          <w:color w:val="231F20"/>
          <w:spacing w:val="0"/>
          <w:sz w:val="23"/>
          <w:szCs w:val="23"/>
          <w:u w:val="none"/>
          <w:shd w:val="clear" w:color="auto" w:fill="FFEBD3"/>
          <w:rtl w:val="0"/>
        </w:rPr>
        <w:t xml:space="preserve"> </w:t>
      </w:r>
      <w:r>
        <w:rPr>
          <w:rFonts w:ascii="Garamond" w:eastAsia="Garamond" w:hAnsi="Garamond" w:cs="Garamond"/>
          <w:b w:val="0"/>
          <w:bCs w:val="0"/>
          <w:i w:val="0"/>
          <w:iCs w:val="0"/>
          <w:strike w:val="0"/>
          <w:color w:val="231F20"/>
          <w:spacing w:val="1"/>
          <w:sz w:val="23"/>
          <w:szCs w:val="23"/>
          <w:u w:val="none"/>
          <w:shd w:val="clear" w:color="auto" w:fill="FFEBD3"/>
          <w:rtl w:val="0"/>
        </w:rPr>
        <w:t>or</w:t>
      </w:r>
      <w:r>
        <w:rPr>
          <w:rFonts w:ascii="Garamond" w:eastAsia="Garamond" w:hAnsi="Garamond" w:cs="Garamond"/>
          <w:b w:val="0"/>
          <w:bCs w:val="0"/>
          <w:i w:val="0"/>
          <w:iCs w:val="0"/>
          <w:strike w:val="0"/>
          <w:color w:val="231F20"/>
          <w:spacing w:val="0"/>
          <w:sz w:val="23"/>
          <w:szCs w:val="23"/>
          <w:u w:val="none"/>
          <w:shd w:val="clear" w:color="auto" w:fill="FFEBD3"/>
          <w:rtl w:val="0"/>
        </w:rPr>
        <w:t xml:space="preserve"> </w:t>
      </w:r>
      <w:r>
        <w:rPr>
          <w:rFonts w:ascii="Garamond" w:eastAsia="Garamond" w:hAnsi="Garamond" w:cs="Garamond"/>
          <w:b w:val="0"/>
          <w:bCs w:val="0"/>
          <w:i w:val="0"/>
          <w:iCs w:val="0"/>
          <w:strike w:val="0"/>
          <w:color w:val="231F20"/>
          <w:spacing w:val="1"/>
          <w:sz w:val="23"/>
          <w:szCs w:val="23"/>
          <w:u w:val="none"/>
          <w:shd w:val="clear" w:color="auto" w:fill="FFEBD3"/>
          <w:rtl w:val="0"/>
        </w:rPr>
        <w:t>stately</w:t>
      </w:r>
      <w:r>
        <w:rPr>
          <w:rFonts w:ascii="Garamond" w:eastAsia="Garamond" w:hAnsi="Garamond" w:cs="Garamond"/>
          <w:b w:val="0"/>
          <w:bCs w:val="0"/>
          <w:i w:val="0"/>
          <w:iCs w:val="0"/>
          <w:strike w:val="0"/>
          <w:color w:val="auto"/>
          <w:spacing w:val="0"/>
          <w:sz w:val="23"/>
          <w:szCs w:val="23"/>
          <w:u w:val="none"/>
          <w:rtl w:val="0"/>
        </w:rPr>
        <w:t xml:space="preserve"> </w:t>
      </w:r>
    </w:p>
    <w:p>
      <w:pPr>
        <w:bidi w:val="0"/>
        <w:spacing w:before="1" w:after="0" w:line="319" w:lineRule="atLeast"/>
        <w:ind w:left="60" w:right="-222" w:firstLine="0"/>
        <w:jc w:val="left"/>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of the clergy too were forced to give up their privileges. Tithes were</w:t>
      </w:r>
      <w:r>
        <w:rPr>
          <w:rFonts w:ascii="Garamond" w:eastAsia="Garamond" w:hAnsi="Garamond" w:cs="Garamond"/>
          <w:b w:val="0"/>
          <w:bCs w:val="0"/>
          <w:i w:val="0"/>
          <w:iCs w:val="0"/>
          <w:strike w:val="0"/>
          <w:color w:val="231F20"/>
          <w:spacing w:val="263"/>
          <w:sz w:val="23"/>
          <w:szCs w:val="23"/>
          <w:u w:val="none"/>
          <w:rtl w:val="0"/>
        </w:rPr>
        <w:t xml:space="preserve"> </w:t>
      </w:r>
      <w:r>
        <w:rPr>
          <w:rFonts w:ascii="Garamond" w:eastAsia="Garamond" w:hAnsi="Garamond" w:cs="Garamond"/>
          <w:b w:val="0"/>
          <w:bCs w:val="0"/>
          <w:i w:val="0"/>
          <w:iCs w:val="0"/>
          <w:strike w:val="0"/>
          <w:color w:val="231F20"/>
          <w:spacing w:val="0"/>
          <w:sz w:val="23"/>
          <w:szCs w:val="23"/>
          <w:u w:val="none"/>
          <w:shd w:val="clear" w:color="auto" w:fill="FFEBD3"/>
          <w:rtl w:val="0"/>
        </w:rPr>
        <w:t>residence belonging to a king or a nobleman</w:t>
      </w:r>
      <w:r>
        <w:rPr>
          <w:rFonts w:ascii="Times New Roman" w:eastAsia="Times New Roman" w:hAnsi="Times New Roman" w:cs="Times New Roman"/>
          <w:b/>
          <w:bCs/>
          <w:i w:val="0"/>
          <w:iCs w:val="0"/>
          <w:strike w:val="0"/>
          <w:color w:val="auto"/>
          <w:spacing w:val="583"/>
          <w:sz w:val="6"/>
          <w:szCs w:val="6"/>
          <w:u w:val="none"/>
          <w:rtl w:val="0"/>
        </w:rPr>
        <w:t xml:space="preserve"> </w:t>
      </w:r>
      <w:r>
        <w:rPr>
          <w:rFonts w:ascii="Times New Roman" w:eastAsia="Times New Roman" w:hAnsi="Times New Roman" w:cs="Times New Roman"/>
          <w:b/>
          <w:bCs/>
          <w:i w:val="0"/>
          <w:iCs w:val="0"/>
          <w:strike w:val="0"/>
          <w:color w:val="FEFEFE"/>
          <w:spacing w:val="0"/>
          <w:sz w:val="6"/>
          <w:szCs w:val="6"/>
          <w:u w:val="none"/>
          <w:shd w:val="clear" w:color="auto" w:fill="004FA9"/>
          <w:rtl w:val="0"/>
        </w:rPr>
        <w:t xml:space="preserve">T h e   F r e n c h  </w:t>
      </w:r>
      <w:r>
        <w:rPr>
          <w:rFonts w:ascii="Times New Roman" w:eastAsia="Times New Roman" w:hAnsi="Times New Roman" w:cs="Times New Roman"/>
          <w:b/>
          <w:bCs/>
          <w:i w:val="0"/>
          <w:iCs w:val="0"/>
          <w:strike w:val="0"/>
          <w:color w:val="FEFEFE"/>
          <w:spacing w:val="0"/>
          <w:sz w:val="6"/>
          <w:szCs w:val="6"/>
          <w:u w:val="none"/>
          <w:rtl w:val="0"/>
        </w:rPr>
        <w:t xml:space="preserve"> R e v o l u </w:t>
      </w:r>
      <w:r>
        <w:rPr>
          <w:rFonts w:ascii="Garamond" w:eastAsia="Garamond" w:hAnsi="Garamond" w:cs="Garamond"/>
          <w:b w:val="0"/>
          <w:bCs w:val="0"/>
          <w:i w:val="0"/>
          <w:iCs w:val="0"/>
          <w:strike w:val="0"/>
          <w:color w:val="231F20"/>
          <w:spacing w:val="0"/>
          <w:sz w:val="23"/>
          <w:szCs w:val="23"/>
          <w:u w:val="none"/>
          <w:rtl w:val="0"/>
        </w:rPr>
        <w:t>abolished and lands owned by the Church were confiscated. As a</w:t>
      </w:r>
      <w:r>
        <w:rPr>
          <w:rFonts w:ascii="Garamond" w:eastAsia="Garamond" w:hAnsi="Garamond" w:cs="Garamond"/>
          <w:b w:val="0"/>
          <w:bCs w:val="0"/>
          <w:i w:val="0"/>
          <w:iCs w:val="0"/>
          <w:strike w:val="0"/>
          <w:color w:val="231F20"/>
          <w:spacing w:val="263"/>
          <w:sz w:val="23"/>
          <w:szCs w:val="23"/>
          <w:u w:val="none"/>
          <w:rtl w:val="0"/>
        </w:rPr>
        <w:t xml:space="preserve"> </w:t>
      </w:r>
      <w:r>
        <w:rPr>
          <w:rFonts w:ascii="Garamond" w:eastAsia="Garamond" w:hAnsi="Garamond" w:cs="Garamond"/>
          <w:b w:val="0"/>
          <w:bCs w:val="0"/>
          <w:i w:val="0"/>
          <w:iCs w:val="0"/>
          <w:strike w:val="0"/>
          <w:color w:val="231F20"/>
          <w:spacing w:val="0"/>
          <w:sz w:val="23"/>
          <w:szCs w:val="23"/>
          <w:u w:val="none"/>
          <w:shd w:val="clear" w:color="auto" w:fill="FFEBD3"/>
          <w:rtl w:val="0"/>
        </w:rPr>
        <w:t>Manor  An estate consisting of the lords</w:t>
      </w:r>
    </w:p>
    <w:p>
      <w:pPr>
        <w:bidi w:val="0"/>
        <w:spacing w:before="14" w:after="0" w:line="298" w:lineRule="atLeast"/>
        <w:ind w:left="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result, the government acquired assets worth at least 2 billion livres.</w:t>
      </w:r>
      <w:r>
        <w:rPr>
          <w:rFonts w:ascii="Garamond" w:eastAsia="Garamond" w:hAnsi="Garamond" w:cs="Garamond"/>
          <w:b w:val="0"/>
          <w:bCs w:val="0"/>
          <w:i w:val="0"/>
          <w:iCs w:val="0"/>
          <w:strike w:val="0"/>
          <w:color w:val="231F20"/>
          <w:spacing w:val="263"/>
          <w:sz w:val="23"/>
          <w:szCs w:val="23"/>
          <w:u w:val="none"/>
          <w:rtl w:val="0"/>
        </w:rPr>
        <w:t xml:space="preserve"> </w:t>
      </w:r>
      <w:r>
        <w:rPr>
          <w:rFonts w:ascii="Garamond" w:eastAsia="Garamond" w:hAnsi="Garamond" w:cs="Garamond"/>
          <w:b w:val="0"/>
          <w:bCs w:val="0"/>
          <w:i w:val="0"/>
          <w:iCs w:val="0"/>
          <w:strike w:val="0"/>
          <w:color w:val="231F20"/>
          <w:spacing w:val="0"/>
          <w:sz w:val="23"/>
          <w:szCs w:val="23"/>
          <w:u w:val="none"/>
          <w:shd w:val="clear" w:color="auto" w:fill="FFEBD3"/>
          <w:rtl w:val="0"/>
        </w:rPr>
        <w:t>lands and his mansion</w:t>
      </w:r>
    </w:p>
    <w:p>
      <w:pPr>
        <w:bidi w:val="0"/>
        <w:spacing w:before="46" w:after="0" w:line="265" w:lineRule="atLeast"/>
        <w:ind w:left="76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bCs/>
          <w:i w:val="0"/>
          <w:iCs w:val="0"/>
          <w:strike w:val="0"/>
          <w:color w:val="231F20"/>
          <w:spacing w:val="0"/>
          <w:sz w:val="24"/>
          <w:szCs w:val="24"/>
          <w:u w:val="none"/>
          <w:rtl w:val="0"/>
        </w:rPr>
        <w:t>2.1 France Becomes a Constitutional Monarchy</w:t>
      </w:r>
      <w:r>
        <w:pict>
          <v:shape id="PathGroup" o:spid="_x0000_s1054" type="#_x0000_t75" style="width:48pt;height:11in;margin-top:-55pt;margin-left:4pt;mso-position-horizontal-relative:page;position:absolute;z-index:-251629568" o:allowincell="f">
            <v:imagedata r:id="rId12" o:title=""/>
            <w10:anchorlock/>
          </v:shape>
        </w:pict>
      </w:r>
      <w:r>
        <w:pict>
          <v:shape id="PathGroup" o:spid="_x0000_s1055" type="#_x0000_t75" style="width:489pt;height:482pt;margin-top:6pt;margin-left:61pt;mso-position-horizontal-relative:page;position:absolute;z-index:-251628544" o:allowincell="f">
            <v:imagedata r:id="rId29" o:title=""/>
            <w10:anchorlock/>
          </v:shape>
        </w:pict>
      </w:r>
    </w:p>
    <w:p>
      <w:pPr>
        <w:bidi w:val="0"/>
        <w:spacing w:before="149" w:after="0" w:line="319" w:lineRule="atLeast"/>
        <w:ind w:left="760" w:right="4563"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 xml:space="preserve">The National Assembly completed the draft of the constitution in 1791. Its main object was to limit the powers of the monarch. These powers instead of being concentrated in the hands of one person, </w:t>
      </w:r>
      <w:r>
        <w:rPr>
          <w:rFonts w:ascii="Garamond" w:eastAsia="Garamond" w:hAnsi="Garamond" w:cs="Garamond"/>
          <w:b w:val="0"/>
          <w:bCs w:val="0"/>
          <w:i w:val="0"/>
          <w:iCs w:val="0"/>
          <w:strike w:val="0"/>
          <w:color w:val="231F20"/>
          <w:spacing w:val="5"/>
          <w:sz w:val="23"/>
          <w:szCs w:val="23"/>
          <w:u w:val="none"/>
          <w:rtl w:val="0"/>
        </w:rPr>
        <w:t>were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now</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separated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and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assigned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to</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different</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5"/>
          <w:sz w:val="23"/>
          <w:szCs w:val="23"/>
          <w:u w:val="none"/>
          <w:rtl w:val="0"/>
        </w:rPr>
        <w:t>institutions</w:t>
      </w:r>
      <w:r>
        <w:rPr>
          <w:rFonts w:ascii="Garamond" w:eastAsia="Garamond" w:hAnsi="Garamond" w:cs="Garamond"/>
          <w:b w:val="0"/>
          <w:bCs w:val="0"/>
          <w:i w:val="0"/>
          <w:iCs w:val="0"/>
          <w:strike w:val="0"/>
          <w:color w:val="231F20"/>
          <w:spacing w:val="0"/>
          <w:sz w:val="23"/>
          <w:szCs w:val="23"/>
          <w:u w:val="none"/>
          <w:rtl w:val="0"/>
        </w:rPr>
        <w:t xml:space="preserve">  </w:t>
      </w:r>
      <w:r>
        <w:rPr>
          <w:rFonts w:ascii="Garamond" w:eastAsia="Garamond" w:hAnsi="Garamond" w:cs="Garamond"/>
          <w:b w:val="0"/>
          <w:bCs w:val="0"/>
          <w:i w:val="0"/>
          <w:iCs w:val="0"/>
          <w:strike w:val="0"/>
          <w:color w:val="231F20"/>
          <w:spacing w:val="5"/>
          <w:sz w:val="23"/>
          <w:szCs w:val="23"/>
          <w:u w:val="none"/>
          <w:rtl w:val="0"/>
        </w:rPr>
        <w:t xml:space="preserve">the </w:t>
      </w:r>
      <w:r>
        <w:rPr>
          <w:rFonts w:ascii="Garamond" w:eastAsia="Garamond" w:hAnsi="Garamond" w:cs="Garamond"/>
          <w:b w:val="0"/>
          <w:bCs w:val="0"/>
          <w:i w:val="0"/>
          <w:iCs w:val="0"/>
          <w:strike w:val="0"/>
          <w:color w:val="231F20"/>
          <w:spacing w:val="0"/>
          <w:sz w:val="23"/>
          <w:szCs w:val="23"/>
          <w:u w:val="none"/>
          <w:rtl w:val="0"/>
        </w:rPr>
        <w:t>legislature, executive and judiciary. This made France a constitutional monarchy. Fig. 7 explains how the new political system worked.</w:t>
      </w:r>
    </w:p>
    <w:p>
      <w:pPr>
        <w:bidi w:val="0"/>
        <w:spacing w:before="840" w:after="0" w:line="294" w:lineRule="atLeast"/>
        <w:ind w:left="1740" w:right="-200" w:firstLine="0"/>
        <w:jc w:val="both"/>
        <w:outlineLvl w:val="9"/>
        <w:rPr>
          <w:rFonts w:ascii="Arial Narrow" w:eastAsia="Arial Narrow" w:hAnsi="Arial Narrow" w:cs="Arial Narrow"/>
          <w:sz w:val="24"/>
          <w:szCs w:val="24"/>
        </w:rPr>
      </w:pPr>
      <w:r>
        <w:rPr>
          <w:rFonts w:ascii="Arial Narrow" w:eastAsia="Arial Narrow" w:hAnsi="Arial Narrow" w:cs="Arial Narrow"/>
          <w:b/>
          <w:bCs/>
          <w:i w:val="0"/>
          <w:iCs w:val="0"/>
          <w:strike w:val="0"/>
          <w:color w:val="231F20"/>
          <w:spacing w:val="0"/>
          <w:sz w:val="24"/>
          <w:szCs w:val="24"/>
          <w:u w:val="none"/>
          <w:shd w:val="clear" w:color="auto" w:fill="D4EEFE"/>
          <w:rtl w:val="0"/>
        </w:rPr>
        <w:t>Judiciary</w:t>
      </w:r>
      <w:r>
        <w:rPr>
          <w:rFonts w:ascii="Arial Narrow" w:eastAsia="Arial Narrow" w:hAnsi="Arial Narrow" w:cs="Arial Narrow"/>
          <w:b/>
          <w:bCs/>
          <w:i w:val="0"/>
          <w:iCs w:val="0"/>
          <w:strike w:val="0"/>
          <w:color w:val="231F20"/>
          <w:spacing w:val="1445"/>
          <w:sz w:val="24"/>
          <w:szCs w:val="24"/>
          <w:u w:val="none"/>
          <w:shd w:val="clear" w:color="auto" w:fill="D4EEFE"/>
          <w:rtl w:val="0"/>
        </w:rPr>
        <w:t xml:space="preserve"> </w:t>
      </w:r>
      <w:r>
        <w:rPr>
          <w:rFonts w:ascii="Arial Narrow" w:eastAsia="Arial Narrow" w:hAnsi="Arial Narrow" w:cs="Arial Narrow"/>
          <w:b/>
          <w:bCs/>
          <w:i w:val="0"/>
          <w:iCs w:val="0"/>
          <w:strike w:val="0"/>
          <w:color w:val="231F20"/>
          <w:spacing w:val="0"/>
          <w:sz w:val="24"/>
          <w:szCs w:val="24"/>
          <w:u w:val="none"/>
          <w:shd w:val="clear" w:color="auto" w:fill="D4EEFE"/>
          <w:rtl w:val="0"/>
        </w:rPr>
        <w:t>Executive</w:t>
      </w:r>
      <w:r>
        <w:rPr>
          <w:rFonts w:ascii="Arial Narrow" w:eastAsia="Arial Narrow" w:hAnsi="Arial Narrow" w:cs="Arial Narrow"/>
          <w:b/>
          <w:bCs/>
          <w:i w:val="0"/>
          <w:iCs w:val="0"/>
          <w:strike w:val="0"/>
          <w:color w:val="231F20"/>
          <w:spacing w:val="2825"/>
          <w:sz w:val="24"/>
          <w:szCs w:val="24"/>
          <w:u w:val="none"/>
          <w:shd w:val="clear" w:color="auto" w:fill="D4EEFE"/>
          <w:rtl w:val="0"/>
        </w:rPr>
        <w:t xml:space="preserve"> </w:t>
      </w:r>
      <w:r>
        <w:rPr>
          <w:rFonts w:ascii="Arial Narrow" w:eastAsia="Arial Narrow" w:hAnsi="Arial Narrow" w:cs="Arial Narrow"/>
          <w:b/>
          <w:bCs/>
          <w:i w:val="0"/>
          <w:iCs w:val="0"/>
          <w:strike w:val="0"/>
          <w:color w:val="231F20"/>
          <w:spacing w:val="0"/>
          <w:sz w:val="24"/>
          <w:szCs w:val="24"/>
          <w:u w:val="none"/>
          <w:shd w:val="clear" w:color="auto" w:fill="D4EEFE"/>
          <w:rtl w:val="0"/>
        </w:rPr>
        <w:t>Legislature</w:t>
      </w:r>
    </w:p>
    <w:p>
      <w:pPr>
        <w:bidi w:val="0"/>
        <w:spacing w:before="125" w:after="0" w:line="226" w:lineRule="atLeast"/>
        <w:ind w:left="5740" w:right="-200" w:firstLine="0"/>
        <w:jc w:val="both"/>
        <w:outlineLvl w:val="9"/>
        <w:rPr>
          <w:rFonts w:ascii="Arial Narrow" w:eastAsia="Arial Narrow" w:hAnsi="Arial Narrow" w:cs="Arial Narrow"/>
          <w:sz w:val="20"/>
          <w:szCs w:val="20"/>
        </w:rPr>
      </w:pPr>
      <w:r>
        <w:rPr>
          <w:rFonts w:ascii="Arial Narrow" w:eastAsia="Arial Narrow" w:hAnsi="Arial Narrow" w:cs="Arial Narrow"/>
          <w:b w:val="0"/>
          <w:bCs w:val="0"/>
          <w:i w:val="0"/>
          <w:iCs w:val="0"/>
          <w:strike w:val="0"/>
          <w:color w:val="231F20"/>
          <w:spacing w:val="0"/>
          <w:sz w:val="20"/>
          <w:szCs w:val="20"/>
          <w:u w:val="none"/>
          <w:shd w:val="clear" w:color="auto" w:fill="D4EEFE"/>
          <w:rtl w:val="0"/>
        </w:rPr>
        <w:t>CONTROL</w:t>
      </w:r>
      <w:r>
        <w:pict>
          <v:shape id="_x0000_s1056" type="#_x0000_t75" style="width:8.1pt;height:8.6pt;margin-top:14.88pt;margin-left:290.75pt;mso-position-horizontal-relative:page;position:absolute;rotation:-90;z-index:251688960" o:allowincell="f">
            <v:imagedata r:id="rId30" o:title=""/>
            <w10:anchorlock/>
          </v:shape>
        </w:pict>
      </w:r>
    </w:p>
    <w:p>
      <w:pPr>
        <w:bidi w:val="0"/>
        <w:spacing w:before="0" w:after="0" w:line="323" w:lineRule="atLeast"/>
        <w:ind w:left="1860" w:right="-200" w:firstLine="0"/>
        <w:jc w:val="both"/>
        <w:outlineLvl w:val="9"/>
        <w:rPr>
          <w:rFonts w:ascii="Arial Narrow" w:eastAsia="Arial Narrow" w:hAnsi="Arial Narrow" w:cs="Arial Narrow"/>
          <w:sz w:val="16"/>
          <w:szCs w:val="16"/>
        </w:rPr>
      </w:pPr>
      <w:r>
        <w:rPr>
          <w:rFonts w:ascii="Arial Narrow" w:eastAsia="Arial Narrow" w:hAnsi="Arial Narrow" w:cs="Arial Narrow"/>
          <w:b w:val="0"/>
          <w:bCs w:val="0"/>
          <w:i w:val="0"/>
          <w:iCs w:val="0"/>
          <w:strike w:val="0"/>
          <w:color w:val="231F20"/>
          <w:spacing w:val="10"/>
          <w:sz w:val="24"/>
          <w:szCs w:val="24"/>
          <w:u w:val="none"/>
          <w:shd w:val="clear" w:color="auto" w:fill="D4EEFE"/>
          <w:rtl w:val="0"/>
        </w:rPr>
        <w:t>Judge</w:t>
      </w:r>
      <w:r>
        <w:rPr>
          <w:rFonts w:ascii="Arial Narrow" w:eastAsia="Arial Narrow" w:hAnsi="Arial Narrow" w:cs="Arial Narrow"/>
          <w:b w:val="0"/>
          <w:bCs w:val="0"/>
          <w:i w:val="0"/>
          <w:iCs w:val="0"/>
          <w:strike w:val="0"/>
          <w:color w:val="231F20"/>
          <w:spacing w:val="1865"/>
          <w:sz w:val="24"/>
          <w:szCs w:val="24"/>
          <w:u w:val="none"/>
          <w:shd w:val="clear" w:color="auto" w:fill="D4EEFE"/>
          <w:rtl w:val="0"/>
        </w:rPr>
        <w:t xml:space="preserve"> </w:t>
      </w:r>
      <w:r>
        <w:rPr>
          <w:rFonts w:ascii="Arial Narrow" w:eastAsia="Arial Narrow" w:hAnsi="Arial Narrow" w:cs="Arial Narrow"/>
          <w:b w:val="0"/>
          <w:bCs w:val="0"/>
          <w:i w:val="0"/>
          <w:iCs w:val="0"/>
          <w:strike w:val="0"/>
          <w:color w:val="231F20"/>
          <w:spacing w:val="2"/>
          <w:sz w:val="24"/>
          <w:szCs w:val="24"/>
          <w:u w:val="none"/>
          <w:shd w:val="clear" w:color="auto" w:fill="D4EEFE"/>
          <w:rtl w:val="0"/>
        </w:rPr>
        <w:t>King</w:t>
      </w:r>
      <w:r>
        <w:rPr>
          <w:rFonts w:ascii="Arial Narrow" w:eastAsia="Arial Narrow" w:hAnsi="Arial Narrow" w:cs="Arial Narrow"/>
          <w:b/>
          <w:bCs/>
          <w:i w:val="0"/>
          <w:iCs w:val="0"/>
          <w:strike w:val="0"/>
          <w:color w:val="231F20"/>
          <w:spacing w:val="2354"/>
          <w:sz w:val="20"/>
          <w:szCs w:val="20"/>
          <w:u w:val="none"/>
          <w:shd w:val="clear" w:color="auto" w:fill="D4EEFE"/>
          <w:rtl w:val="0"/>
        </w:rPr>
        <w:t xml:space="preserve"> </w:t>
      </w:r>
      <w:r>
        <w:rPr>
          <w:rFonts w:ascii="Arial Narrow" w:eastAsia="Arial Narrow" w:hAnsi="Arial Narrow" w:cs="Arial Narrow"/>
          <w:b/>
          <w:bCs/>
          <w:i w:val="0"/>
          <w:iCs w:val="0"/>
          <w:strike w:val="0"/>
          <w:color w:val="231F20"/>
          <w:spacing w:val="0"/>
          <w:sz w:val="20"/>
          <w:szCs w:val="20"/>
          <w:u w:val="none"/>
          <w:shd w:val="clear" w:color="auto" w:fill="D4EEFE"/>
          <w:rtl w:val="0"/>
        </w:rPr>
        <w:t>National Assembly</w:t>
      </w:r>
      <w:r>
        <w:rPr>
          <w:rFonts w:ascii="Arial Narrow" w:eastAsia="Arial Narrow" w:hAnsi="Arial Narrow" w:cs="Arial Narrow"/>
          <w:b w:val="0"/>
          <w:bCs w:val="0"/>
          <w:i w:val="0"/>
          <w:iCs w:val="0"/>
          <w:strike w:val="0"/>
          <w:color w:val="231F20"/>
          <w:spacing w:val="0"/>
          <w:sz w:val="20"/>
          <w:szCs w:val="20"/>
          <w:u w:val="none"/>
          <w:shd w:val="clear" w:color="auto" w:fill="D4EEFE"/>
          <w:rtl w:val="0"/>
        </w:rPr>
        <w:t xml:space="preserve"> </w:t>
      </w:r>
      <w:r>
        <w:rPr>
          <w:rFonts w:ascii="Arial Narrow" w:eastAsia="Arial Narrow" w:hAnsi="Arial Narrow" w:cs="Arial Narrow"/>
          <w:b w:val="0"/>
          <w:bCs w:val="0"/>
          <w:i w:val="0"/>
          <w:iCs w:val="0"/>
          <w:strike w:val="0"/>
          <w:color w:val="231F20"/>
          <w:spacing w:val="0"/>
          <w:sz w:val="16"/>
          <w:szCs w:val="16"/>
          <w:u w:val="none"/>
          <w:shd w:val="clear" w:color="auto" w:fill="D4EEFE"/>
          <w:rtl w:val="0"/>
        </w:rPr>
        <w:t>(745 members)</w:t>
      </w:r>
    </w:p>
    <w:p>
      <w:pPr>
        <w:bidi w:val="0"/>
        <w:spacing w:before="70" w:after="0"/>
        <w:ind w:left="4029" w:right="-200" w:firstLine="0"/>
        <w:jc w:val="both"/>
        <w:outlineLvl w:val="9"/>
        <w:rPr>
          <w:rFonts w:ascii="Arial Narrow" w:eastAsia="Arial Narrow" w:hAnsi="Arial Narrow" w:cs="Arial Narrow"/>
          <w:sz w:val="20"/>
          <w:szCs w:val="20"/>
        </w:rPr>
      </w:pPr>
      <w:r>
        <w:pict>
          <v:shape id="_x0000_i1057" type="#_x0000_t75" style="width:49.9pt;height:18.95pt" o:allowincell="f">
            <v:imagedata r:id="rId31" o:title=""/>
            <w10:anchorlock/>
          </v:shape>
        </w:pict>
      </w:r>
      <w:r>
        <w:rPr>
          <w:rFonts w:ascii="Arial Narrow" w:eastAsia="Arial Narrow" w:hAnsi="Arial Narrow" w:cs="Arial Narrow"/>
          <w:b w:val="0"/>
          <w:bCs w:val="0"/>
          <w:i w:val="0"/>
          <w:iCs w:val="0"/>
          <w:strike w:val="0"/>
          <w:color w:val="auto"/>
          <w:spacing w:val="667"/>
          <w:sz w:val="20"/>
          <w:szCs w:val="20"/>
          <w:u w:val="none"/>
          <w:rtl w:val="0"/>
        </w:rPr>
        <w:t xml:space="preserve"> </w:t>
      </w:r>
      <w:r>
        <w:rPr>
          <w:rFonts w:ascii="Arial Narrow" w:eastAsia="Arial Narrow" w:hAnsi="Arial Narrow" w:cs="Arial Narrow"/>
          <w:b w:val="0"/>
          <w:bCs w:val="0"/>
          <w:i w:val="0"/>
          <w:iCs w:val="0"/>
          <w:strike w:val="0"/>
          <w:color w:val="231F20"/>
          <w:spacing w:val="0"/>
          <w:sz w:val="20"/>
          <w:szCs w:val="20"/>
          <w:u w:val="none"/>
          <w:shd w:val="clear" w:color="auto" w:fill="D4EEFE"/>
          <w:rtl w:val="0"/>
        </w:rPr>
        <w:t>VETO</w:t>
      </w:r>
      <w:r>
        <w:rPr>
          <w:rFonts w:ascii="Arial Narrow" w:eastAsia="Arial Narrow" w:hAnsi="Arial Narrow" w:cs="Arial Narrow"/>
          <w:b w:val="0"/>
          <w:bCs w:val="0"/>
          <w:i w:val="0"/>
          <w:iCs w:val="0"/>
          <w:strike w:val="0"/>
          <w:color w:val="auto"/>
          <w:spacing w:val="1171"/>
          <w:sz w:val="20"/>
          <w:szCs w:val="20"/>
          <w:u w:val="none"/>
          <w:rtl w:val="0"/>
        </w:rPr>
        <w:t xml:space="preserve"> </w:t>
      </w:r>
      <w:r>
        <w:pict>
          <v:shape id="_x0000_i1058" type="#_x0000_t75" style="width:97.2pt;height:18pt" o:allowincell="f">
            <v:imagedata r:id="rId32" o:title=""/>
            <w10:anchorlock/>
          </v:shape>
        </w:pict>
      </w:r>
      <w:r>
        <w:pict>
          <v:shape id="_x0000_s1059" type="#_x0000_t75" style="width:12.7pt;height:23.5pt;margin-top:2.85pt;margin-left:125.5pt;mso-position-horizontal-relative:page;position:absolute;z-index:251689984" o:allowincell="f">
            <v:imagedata r:id="rId33" o:title=""/>
            <w10:anchorlock/>
          </v:shape>
        </w:pict>
      </w:r>
    </w:p>
    <w:p>
      <w:pPr>
        <w:bidi w:val="0"/>
        <w:spacing w:before="181" w:after="0" w:line="270" w:lineRule="atLeast"/>
        <w:ind w:left="5702" w:right="2620" w:firstLine="2778"/>
        <w:jc w:val="left"/>
        <w:outlineLvl w:val="9"/>
        <w:rPr>
          <w:rFonts w:ascii="Arial Narrow" w:eastAsia="Arial Narrow" w:hAnsi="Arial Narrow" w:cs="Arial Narrow"/>
          <w:sz w:val="17"/>
          <w:szCs w:val="17"/>
        </w:rPr>
      </w:pPr>
      <w:r>
        <w:rPr>
          <w:rFonts w:ascii="Arial Narrow" w:eastAsia="Arial Narrow" w:hAnsi="Arial Narrow" w:cs="Arial Narrow"/>
          <w:b w:val="0"/>
          <w:bCs w:val="0"/>
          <w:i w:val="0"/>
          <w:iCs w:val="0"/>
          <w:strike w:val="0"/>
          <w:color w:val="231F20"/>
          <w:spacing w:val="0"/>
          <w:sz w:val="20"/>
          <w:szCs w:val="20"/>
          <w:u w:val="none"/>
          <w:shd w:val="clear" w:color="auto" w:fill="D4EEFE"/>
          <w:rtl w:val="0"/>
        </w:rPr>
        <w:t xml:space="preserve">VOTE </w:t>
      </w:r>
      <w:r>
        <w:rPr>
          <w:rFonts w:ascii="Arial Narrow" w:eastAsia="Arial Narrow" w:hAnsi="Arial Narrow" w:cs="Arial Narrow"/>
          <w:b w:val="0"/>
          <w:bCs w:val="0"/>
          <w:i w:val="0"/>
          <w:iCs w:val="0"/>
          <w:strike w:val="0"/>
          <w:color w:val="231F20"/>
          <w:spacing w:val="0"/>
          <w:sz w:val="17"/>
          <w:szCs w:val="17"/>
          <w:u w:val="none"/>
          <w:shd w:val="clear" w:color="auto" w:fill="D4EEFE"/>
          <w:rtl w:val="0"/>
        </w:rPr>
        <w:t>CONTROL</w:t>
      </w:r>
    </w:p>
    <w:p>
      <w:pPr>
        <w:bidi w:val="0"/>
        <w:spacing w:before="0" w:after="0" w:line="248" w:lineRule="atLeast"/>
        <w:ind w:left="4220" w:right="-200" w:firstLine="0"/>
        <w:jc w:val="both"/>
        <w:outlineLvl w:val="9"/>
        <w:rPr>
          <w:rFonts w:ascii="Arial Narrow" w:eastAsia="Arial Narrow" w:hAnsi="Arial Narrow" w:cs="Arial Narrow"/>
          <w:sz w:val="20"/>
          <w:szCs w:val="20"/>
        </w:rPr>
      </w:pPr>
      <w:r>
        <w:rPr>
          <w:rFonts w:ascii="Arial Narrow" w:eastAsia="Arial Narrow" w:hAnsi="Arial Narrow" w:cs="Arial Narrow"/>
          <w:b/>
          <w:bCs/>
          <w:i w:val="0"/>
          <w:iCs w:val="0"/>
          <w:strike w:val="0"/>
          <w:color w:val="231F20"/>
          <w:spacing w:val="0"/>
          <w:sz w:val="20"/>
          <w:szCs w:val="20"/>
          <w:u w:val="none"/>
          <w:shd w:val="clear" w:color="auto" w:fill="D4EEFE"/>
          <w:rtl w:val="0"/>
        </w:rPr>
        <w:t>Ministers</w:t>
      </w:r>
      <w:r>
        <w:rPr>
          <w:rFonts w:ascii="Arial Narrow" w:eastAsia="Arial Narrow" w:hAnsi="Arial Narrow" w:cs="Arial Narrow"/>
          <w:b/>
          <w:bCs/>
          <w:i w:val="0"/>
          <w:iCs w:val="0"/>
          <w:strike w:val="0"/>
          <w:color w:val="231F20"/>
          <w:spacing w:val="2574"/>
          <w:sz w:val="20"/>
          <w:szCs w:val="20"/>
          <w:u w:val="none"/>
          <w:shd w:val="clear" w:color="auto" w:fill="D4EEFE"/>
          <w:rtl w:val="0"/>
        </w:rPr>
        <w:t xml:space="preserve"> </w:t>
      </w:r>
      <w:r>
        <w:rPr>
          <w:rFonts w:ascii="Arial Narrow" w:eastAsia="Arial Narrow" w:hAnsi="Arial Narrow" w:cs="Arial Narrow"/>
          <w:b/>
          <w:bCs/>
          <w:i w:val="0"/>
          <w:iCs w:val="0"/>
          <w:strike w:val="0"/>
          <w:color w:val="231F20"/>
          <w:spacing w:val="0"/>
          <w:sz w:val="20"/>
          <w:szCs w:val="20"/>
          <w:u w:val="none"/>
          <w:shd w:val="clear" w:color="auto" w:fill="D4EEFE"/>
          <w:rtl w:val="0"/>
        </w:rPr>
        <w:t xml:space="preserve">Electors </w:t>
      </w:r>
      <w:r>
        <w:rPr>
          <w:rFonts w:ascii="Arial Narrow" w:eastAsia="Arial Narrow" w:hAnsi="Arial Narrow" w:cs="Arial Narrow"/>
          <w:b w:val="0"/>
          <w:bCs w:val="0"/>
          <w:i w:val="0"/>
          <w:iCs w:val="0"/>
          <w:strike w:val="0"/>
          <w:color w:val="231F20"/>
          <w:spacing w:val="0"/>
          <w:sz w:val="20"/>
          <w:szCs w:val="20"/>
          <w:u w:val="none"/>
          <w:shd w:val="clear" w:color="auto" w:fill="D4EEFE"/>
          <w:rtl w:val="0"/>
        </w:rPr>
        <w:t>(50,000 men)</w:t>
      </w:r>
      <w:r>
        <w:pict>
          <v:shape id="_x0000_s1060" type="#_x0000_t75" style="width:8.03pt;height:8.6pt;margin-top:11.02pt;margin-left:290.49pt;flip:x y;mso-position-horizontal-relative:page;position:absolute;rotation:3726665fd;z-index:251691008" o:allowincell="f">
            <v:imagedata r:id="rId34" o:title=""/>
            <w10:anchorlock/>
          </v:shape>
        </w:pict>
      </w:r>
    </w:p>
    <w:p>
      <w:pPr>
        <w:shd w:val="clear" w:color="auto" w:fill="D4EEFE"/>
        <w:bidi w:val="0"/>
        <w:spacing w:before="54" w:after="0" w:line="200" w:lineRule="atLeast"/>
        <w:ind w:left="2300" w:right="9067" w:firstLine="0"/>
        <w:jc w:val="both"/>
        <w:outlineLvl w:val="9"/>
        <w:rPr>
          <w:rFonts w:ascii="Arial Narrow" w:eastAsia="Arial Narrow" w:hAnsi="Arial Narrow" w:cs="Arial Narrow"/>
          <w:sz w:val="20"/>
          <w:szCs w:val="20"/>
        </w:rPr>
      </w:pPr>
      <w:r>
        <w:rPr>
          <w:rFonts w:ascii="Arial Narrow" w:eastAsia="Arial Narrow" w:hAnsi="Arial Narrow" w:cs="Arial Narrow"/>
          <w:b w:val="0"/>
          <w:bCs w:val="0"/>
          <w:i w:val="0"/>
          <w:iCs w:val="0"/>
          <w:strike w:val="0"/>
          <w:color w:val="231F20"/>
          <w:spacing w:val="0"/>
          <w:sz w:val="20"/>
          <w:szCs w:val="20"/>
          <w:u w:val="none"/>
          <w:shd w:val="clear" w:color="auto" w:fill="D4EEFE"/>
          <w:rtl w:val="0"/>
        </w:rPr>
        <w:t>V</w:t>
      </w:r>
      <w:r>
        <w:rPr>
          <w:rFonts w:ascii="Arial Narrow" w:eastAsia="Arial Narrow" w:hAnsi="Arial Narrow" w:cs="Arial Narrow"/>
          <w:b w:val="0"/>
          <w:bCs w:val="0"/>
          <w:i w:val="0"/>
          <w:iCs w:val="0"/>
          <w:strike w:val="0"/>
          <w:color w:val="auto"/>
          <w:spacing w:val="0"/>
          <w:sz w:val="20"/>
          <w:szCs w:val="20"/>
          <w:u w:val="none"/>
          <w:rtl w:val="0"/>
        </w:rPr>
        <w:t xml:space="preserve"> </w:t>
      </w:r>
      <w:r>
        <w:pict>
          <v:shape id="_x0000_s1061" type="#_x0000_t75" style="width:38.65pt;height:24.25pt;margin-top:2.55pt;margin-left:233.75pt;mso-position-horizontal-relative:page;position:absolute;z-index:-251624448" o:allowincell="f">
            <v:imagedata r:id="rId35" o:title=""/>
            <w10:anchorlock/>
          </v:shape>
        </w:pict>
      </w:r>
      <w:r>
        <w:pict>
          <v:shape id="_x0000_s1062" type="#_x0000_t75" style="width:107.75pt;height:26.15pt;margin-top:0.1pt;margin-left:390.1pt;mso-position-horizontal-relative:page;position:absolute;z-index:-251623424" o:allowincell="f">
            <v:imagedata r:id="rId36" o:title=""/>
            <w10:anchorlock/>
          </v:shape>
        </w:pict>
      </w:r>
      <w:r>
        <w:rPr>
          <w:rFonts w:ascii="Arial Narrow" w:eastAsia="Arial Narrow" w:hAnsi="Arial Narrow" w:cs="Arial Narrow"/>
          <w:b w:val="0"/>
          <w:bCs w:val="0"/>
          <w:i w:val="0"/>
          <w:iCs w:val="0"/>
          <w:strike w:val="0"/>
          <w:color w:val="231F20"/>
          <w:spacing w:val="0"/>
          <w:sz w:val="20"/>
          <w:szCs w:val="20"/>
          <w:u w:val="none"/>
          <w:shd w:val="clear" w:color="auto" w:fill="D4EEFE"/>
          <w:rtl w:val="0"/>
        </w:rPr>
        <w:t>O</w:t>
      </w:r>
      <w:r>
        <w:rPr>
          <w:rFonts w:ascii="Arial Narrow" w:eastAsia="Arial Narrow" w:hAnsi="Arial Narrow" w:cs="Arial Narrow"/>
          <w:b w:val="0"/>
          <w:bCs w:val="0"/>
          <w:i w:val="0"/>
          <w:iCs w:val="0"/>
          <w:strike w:val="0"/>
          <w:color w:val="auto"/>
          <w:spacing w:val="0"/>
          <w:sz w:val="20"/>
          <w:szCs w:val="20"/>
          <w:u w:val="none"/>
          <w:rtl w:val="0"/>
        </w:rPr>
        <w:t xml:space="preserve"> </w:t>
      </w:r>
      <w:r>
        <w:rPr>
          <w:rFonts w:ascii="Arial Narrow" w:eastAsia="Arial Narrow" w:hAnsi="Arial Narrow" w:cs="Arial Narrow"/>
          <w:b w:val="0"/>
          <w:bCs w:val="0"/>
          <w:i w:val="0"/>
          <w:iCs w:val="0"/>
          <w:strike w:val="0"/>
          <w:color w:val="231F20"/>
          <w:spacing w:val="0"/>
          <w:sz w:val="20"/>
          <w:szCs w:val="20"/>
          <w:u w:val="none"/>
          <w:shd w:val="clear" w:color="auto" w:fill="D4EEFE"/>
          <w:rtl w:val="0"/>
        </w:rPr>
        <w:t>T</w:t>
      </w:r>
      <w:r>
        <w:rPr>
          <w:rFonts w:ascii="Arial Narrow" w:eastAsia="Arial Narrow" w:hAnsi="Arial Narrow" w:cs="Arial Narrow"/>
          <w:b w:val="0"/>
          <w:bCs w:val="0"/>
          <w:i w:val="0"/>
          <w:iCs w:val="0"/>
          <w:strike w:val="0"/>
          <w:color w:val="auto"/>
          <w:spacing w:val="0"/>
          <w:sz w:val="20"/>
          <w:szCs w:val="20"/>
          <w:u w:val="none"/>
          <w:rtl w:val="0"/>
        </w:rPr>
        <w:t xml:space="preserve"> </w:t>
      </w:r>
      <w:r>
        <w:rPr>
          <w:rFonts w:ascii="Arial Narrow" w:eastAsia="Arial Narrow" w:hAnsi="Arial Narrow" w:cs="Arial Narrow"/>
          <w:b w:val="0"/>
          <w:bCs w:val="0"/>
          <w:i w:val="0"/>
          <w:iCs w:val="0"/>
          <w:strike w:val="0"/>
          <w:color w:val="231F20"/>
          <w:spacing w:val="0"/>
          <w:sz w:val="20"/>
          <w:szCs w:val="20"/>
          <w:u w:val="none"/>
          <w:shd w:val="clear" w:color="auto" w:fill="D4EEFE"/>
          <w:rtl w:val="0"/>
        </w:rPr>
        <w:t>E</w:t>
      </w:r>
    </w:p>
    <w:p>
      <w:pPr>
        <w:bidi w:val="0"/>
        <w:spacing w:before="34" w:after="0" w:line="226" w:lineRule="atLeast"/>
        <w:ind w:left="8460" w:right="-200" w:firstLine="0"/>
        <w:jc w:val="both"/>
        <w:outlineLvl w:val="9"/>
        <w:rPr>
          <w:rFonts w:ascii="Arial Narrow" w:eastAsia="Arial Narrow" w:hAnsi="Arial Narrow" w:cs="Arial Narrow"/>
          <w:sz w:val="20"/>
          <w:szCs w:val="20"/>
        </w:rPr>
      </w:pPr>
      <w:r>
        <w:rPr>
          <w:rFonts w:ascii="Arial Narrow" w:eastAsia="Arial Narrow" w:hAnsi="Arial Narrow" w:cs="Arial Narrow"/>
          <w:b w:val="0"/>
          <w:bCs w:val="0"/>
          <w:i w:val="0"/>
          <w:iCs w:val="0"/>
          <w:strike w:val="0"/>
          <w:color w:val="231F20"/>
          <w:spacing w:val="0"/>
          <w:sz w:val="20"/>
          <w:szCs w:val="20"/>
          <w:u w:val="none"/>
          <w:shd w:val="clear" w:color="auto" w:fill="D4EEFE"/>
          <w:rtl w:val="0"/>
        </w:rPr>
        <w:t>VOTE</w:t>
      </w:r>
    </w:p>
    <w:p>
      <w:pPr>
        <w:bidi w:val="0"/>
        <w:spacing w:before="158" w:after="0" w:line="242" w:lineRule="atLeast"/>
        <w:ind w:left="4760" w:right="3180" w:firstLine="0"/>
        <w:jc w:val="left"/>
        <w:outlineLvl w:val="9"/>
        <w:rPr>
          <w:rFonts w:ascii="Arial Narrow" w:eastAsia="Arial Narrow" w:hAnsi="Arial Narrow" w:cs="Arial Narrow"/>
          <w:sz w:val="20"/>
          <w:szCs w:val="20"/>
        </w:rPr>
      </w:pPr>
      <w:r>
        <w:rPr>
          <w:rFonts w:ascii="Arial Narrow" w:eastAsia="Arial Narrow" w:hAnsi="Arial Narrow" w:cs="Arial Narrow"/>
          <w:b/>
          <w:bCs/>
          <w:i w:val="0"/>
          <w:iCs w:val="0"/>
          <w:strike w:val="0"/>
          <w:color w:val="231F20"/>
          <w:spacing w:val="0"/>
          <w:sz w:val="20"/>
          <w:szCs w:val="20"/>
          <w:u w:val="none"/>
          <w:shd w:val="clear" w:color="auto" w:fill="D4EEFE"/>
          <w:rtl w:val="0"/>
        </w:rPr>
        <w:t xml:space="preserve">Active citizens: </w:t>
      </w:r>
      <w:r>
        <w:rPr>
          <w:rFonts w:ascii="Arial Narrow" w:eastAsia="Arial Narrow" w:hAnsi="Arial Narrow" w:cs="Arial Narrow"/>
          <w:b w:val="0"/>
          <w:bCs w:val="0"/>
          <w:i w:val="0"/>
          <w:iCs w:val="0"/>
          <w:strike w:val="0"/>
          <w:color w:val="231F20"/>
          <w:spacing w:val="0"/>
          <w:sz w:val="20"/>
          <w:szCs w:val="20"/>
          <w:u w:val="none"/>
          <w:shd w:val="clear" w:color="auto" w:fill="D4EEFE"/>
          <w:rtl w:val="0"/>
        </w:rPr>
        <w:t>entitled to vote. About 4 million of a population of 28 million</w:t>
      </w:r>
      <w:r>
        <w:pict>
          <v:shape id="_x0000_s1063" type="#_x0000_t75" style="width:107.3pt;height:26.9pt;margin-top:7.75pt;margin-left:134.65pt;mso-position-horizontal-relative:page;position:absolute;z-index:-251622400" o:allowincell="f">
            <v:imagedata r:id="rId37" o:title=""/>
            <w10:anchorlock/>
          </v:shape>
        </w:pict>
      </w:r>
    </w:p>
    <w:p>
      <w:pPr>
        <w:bidi w:val="0"/>
        <w:spacing w:before="0" w:after="0" w:line="742" w:lineRule="atLeast"/>
        <w:ind w:left="4780" w:right="2920" w:firstLine="0"/>
        <w:jc w:val="left"/>
        <w:outlineLvl w:val="9"/>
        <w:rPr>
          <w:rFonts w:ascii="Arial Narrow" w:eastAsia="Arial Narrow" w:hAnsi="Arial Narrow" w:cs="Arial Narrow"/>
          <w:sz w:val="20"/>
          <w:szCs w:val="20"/>
        </w:rPr>
      </w:pPr>
      <w:r>
        <w:rPr>
          <w:rFonts w:ascii="Arial Narrow" w:eastAsia="Arial Narrow" w:hAnsi="Arial Narrow" w:cs="Arial Narrow"/>
          <w:b/>
          <w:bCs/>
          <w:i w:val="0"/>
          <w:iCs w:val="0"/>
          <w:strike w:val="0"/>
          <w:color w:val="231F20"/>
          <w:spacing w:val="0"/>
          <w:sz w:val="20"/>
          <w:szCs w:val="20"/>
          <w:u w:val="none"/>
          <w:shd w:val="clear" w:color="auto" w:fill="D4EEFE"/>
          <w:rtl w:val="0"/>
        </w:rPr>
        <w:t xml:space="preserve">Passive citizens: </w:t>
      </w:r>
      <w:r>
        <w:rPr>
          <w:rFonts w:ascii="Arial Narrow" w:eastAsia="Arial Narrow" w:hAnsi="Arial Narrow" w:cs="Arial Narrow"/>
          <w:b w:val="0"/>
          <w:bCs w:val="0"/>
          <w:i w:val="0"/>
          <w:iCs w:val="0"/>
          <w:strike w:val="0"/>
          <w:color w:val="231F20"/>
          <w:spacing w:val="0"/>
          <w:sz w:val="20"/>
          <w:szCs w:val="20"/>
          <w:u w:val="none"/>
          <w:shd w:val="clear" w:color="auto" w:fill="D4EEFE"/>
          <w:rtl w:val="0"/>
        </w:rPr>
        <w:t>no voting rights. About 3 million men Women, children and youth below 25.</w:t>
      </w:r>
      <w:r>
        <w:pict>
          <v:shape id="_x0000_s1064" type="#_x0000_t75" style="width:109.45pt;height:57.85pt;margin-top:17.65pt;margin-left:134.05pt;mso-position-horizontal-relative:page;position:absolute;z-index:-251621376" o:allowincell="f">
            <v:imagedata r:id="rId38" o:title=""/>
            <w10:anchorlock/>
          </v:shape>
        </w:pict>
      </w:r>
      <w:r>
        <w:pict>
          <v:shape id="_x0000_s1065" type="#_x0000_t75" style="width:16.3pt;height:27.85pt;margin-top:13.15pt;margin-left:480.9pt;mso-position-horizontal-relative:page;position:absolute;z-index:251696128" o:allowincell="f">
            <v:imagedata r:id="rId39" o:title=""/>
            <w10:anchorlock/>
          </v:shape>
        </w:pict>
      </w:r>
      <w:r>
        <w:pict>
          <v:shape id="_x0000_s1066" type="#_x0000_t75" style="width:83.3pt;height:28.1pt;margin-top:48.7pt;margin-left:413.65pt;mso-position-horizontal-relative:page;position:absolute;z-index:251697152" o:allowincell="f">
            <v:imagedata r:id="rId40" o:title=""/>
            <w10:anchorlock/>
          </v:shape>
        </w:pict>
      </w:r>
    </w:p>
    <w:p>
      <w:pPr>
        <w:bidi w:val="0"/>
        <w:spacing w:before="818" w:after="0" w:line="199" w:lineRule="atLeast"/>
        <w:ind w:left="860" w:right="-200" w:firstLine="0"/>
        <w:jc w:val="both"/>
        <w:outlineLvl w:val="9"/>
        <w:rPr>
          <w:rFonts w:ascii="Times New Roman" w:eastAsia="Times New Roman" w:hAnsi="Times New Roman" w:cs="Times New Roman"/>
          <w:sz w:val="18"/>
          <w:szCs w:val="18"/>
        </w:rPr>
      </w:pPr>
      <w:r>
        <w:rPr>
          <w:rFonts w:ascii="Times New Roman" w:eastAsia="Times New Roman" w:hAnsi="Times New Roman" w:cs="Times New Roman"/>
          <w:b/>
          <w:bCs/>
          <w:i/>
          <w:iCs/>
          <w:strike w:val="0"/>
          <w:color w:val="231F20"/>
          <w:spacing w:val="0"/>
          <w:sz w:val="18"/>
          <w:szCs w:val="18"/>
          <w:u w:val="none"/>
          <w:rtl w:val="0"/>
        </w:rPr>
        <w:t>Fig.7  The Political sytstem under the Constitution of 1791.</w:t>
      </w:r>
    </w:p>
    <w:p>
      <w:pPr>
        <w:bidi w:val="0"/>
        <w:spacing w:before="963" w:after="0" w:line="25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3"/>
          <w:sz w:val="23"/>
          <w:szCs w:val="23"/>
          <w:u w:val="none"/>
          <w:rtl w:val="0"/>
        </w:rPr>
        <w:t>The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Constitution</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of</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1791</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vested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the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power</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to</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make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laws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in</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3"/>
          <w:sz w:val="23"/>
          <w:szCs w:val="23"/>
          <w:u w:val="none"/>
          <w:rtl w:val="0"/>
        </w:rPr>
        <w:t>the</w:t>
      </w:r>
    </w:p>
    <w:p>
      <w:pPr>
        <w:bidi w:val="0"/>
        <w:spacing w:before="54" w:after="0" w:line="25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2"/>
          <w:sz w:val="23"/>
          <w:szCs w:val="23"/>
          <w:u w:val="none"/>
          <w:rtl w:val="0"/>
        </w:rPr>
        <w:t>National</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Assembly,</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which</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was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indirectly</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elected.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That</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is,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citizens</w:t>
      </w:r>
    </w:p>
    <w:p>
      <w:pPr>
        <w:bidi w:val="0"/>
        <w:spacing w:before="54" w:after="0" w:line="25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voted for a group of electors, who in turn chose the Assembly. Not</w:t>
      </w:r>
    </w:p>
    <w:p>
      <w:pPr>
        <w:bidi w:val="0"/>
        <w:spacing w:before="54" w:after="0" w:line="25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all citizens, however, had the right to vote. Only men above 25 years</w:t>
      </w:r>
    </w:p>
    <w:p>
      <w:pPr>
        <w:bidi w:val="0"/>
        <w:spacing w:before="54" w:after="0" w:line="25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of age who paid taxes equal to at least 3 days of a labourers wage</w:t>
      </w:r>
    </w:p>
    <w:p>
      <w:pPr>
        <w:bidi w:val="0"/>
        <w:spacing w:before="1" w:after="0" w:line="319" w:lineRule="atLeast"/>
        <w:ind w:left="333" w:right="4640" w:firstLine="427"/>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 xml:space="preserve">were given the status of active citizens, that is, they were entitled to </w:t>
      </w:r>
      <w:r>
        <w:rPr>
          <w:rFonts w:ascii="Times New Roman" w:eastAsia="Times New Roman" w:hAnsi="Times New Roman" w:cs="Times New Roman"/>
          <w:b/>
          <w:bCs/>
          <w:i w:val="0"/>
          <w:iCs w:val="0"/>
          <w:strike w:val="0"/>
          <w:color w:val="FEFEFE"/>
          <w:spacing w:val="0"/>
          <w:sz w:val="6"/>
          <w:szCs w:val="6"/>
          <w:u w:val="none"/>
          <w:shd w:val="clear" w:color="auto" w:fill="004FA9"/>
          <w:rtl w:val="0"/>
        </w:rPr>
        <w:t>India a</w:t>
      </w:r>
      <w:r>
        <w:rPr>
          <w:rFonts w:ascii="Times New Roman" w:eastAsia="Times New Roman" w:hAnsi="Times New Roman" w:cs="Times New Roman"/>
          <w:b/>
          <w:bCs/>
          <w:i w:val="0"/>
          <w:iCs w:val="0"/>
          <w:strike w:val="0"/>
          <w:color w:val="FEFEFE"/>
          <w:spacing w:val="0"/>
          <w:sz w:val="6"/>
          <w:szCs w:val="6"/>
          <w:u w:val="none"/>
          <w:rtl w:val="0"/>
        </w:rPr>
        <w:t>nd the Co</w:t>
      </w:r>
      <w:r>
        <w:rPr>
          <w:rFonts w:ascii="Garamond" w:eastAsia="Garamond" w:hAnsi="Garamond" w:cs="Garamond"/>
          <w:b w:val="0"/>
          <w:bCs w:val="0"/>
          <w:i w:val="0"/>
          <w:iCs w:val="0"/>
          <w:strike w:val="0"/>
          <w:color w:val="231F20"/>
          <w:spacing w:val="0"/>
          <w:sz w:val="23"/>
          <w:szCs w:val="23"/>
          <w:u w:val="none"/>
          <w:rtl w:val="0"/>
        </w:rPr>
        <w:t>v</w:t>
      </w:r>
      <w:r>
        <w:rPr>
          <w:rFonts w:ascii="Times New Roman" w:eastAsia="Times New Roman" w:hAnsi="Times New Roman" w:cs="Times New Roman"/>
          <w:b/>
          <w:bCs/>
          <w:i w:val="0"/>
          <w:iCs w:val="0"/>
          <w:strike w:val="0"/>
          <w:color w:val="FEFEFE"/>
          <w:spacing w:val="0"/>
          <w:sz w:val="6"/>
          <w:szCs w:val="6"/>
          <w:u w:val="none"/>
          <w:rtl w:val="0"/>
        </w:rPr>
        <w:t>ntem</w:t>
      </w:r>
      <w:r>
        <w:rPr>
          <w:rFonts w:ascii="Garamond" w:eastAsia="Garamond" w:hAnsi="Garamond" w:cs="Garamond"/>
          <w:b w:val="0"/>
          <w:bCs w:val="0"/>
          <w:i w:val="0"/>
          <w:iCs w:val="0"/>
          <w:strike w:val="0"/>
          <w:color w:val="231F20"/>
          <w:spacing w:val="0"/>
          <w:sz w:val="23"/>
          <w:szCs w:val="23"/>
          <w:u w:val="none"/>
          <w:rtl w:val="0"/>
        </w:rPr>
        <w:t>o</w:t>
      </w:r>
      <w:r>
        <w:rPr>
          <w:rFonts w:ascii="Times New Roman" w:eastAsia="Times New Roman" w:hAnsi="Times New Roman" w:cs="Times New Roman"/>
          <w:b/>
          <w:bCs/>
          <w:i w:val="0"/>
          <w:iCs w:val="0"/>
          <w:strike w:val="0"/>
          <w:color w:val="FEFEFE"/>
          <w:spacing w:val="0"/>
          <w:sz w:val="6"/>
          <w:szCs w:val="6"/>
          <w:u w:val="none"/>
          <w:rtl w:val="0"/>
        </w:rPr>
        <w:t>pora</w:t>
      </w:r>
      <w:r>
        <w:rPr>
          <w:rFonts w:ascii="Garamond" w:eastAsia="Garamond" w:hAnsi="Garamond" w:cs="Garamond"/>
          <w:b w:val="0"/>
          <w:bCs w:val="0"/>
          <w:i w:val="0"/>
          <w:iCs w:val="0"/>
          <w:strike w:val="0"/>
          <w:color w:val="231F20"/>
          <w:spacing w:val="0"/>
          <w:sz w:val="23"/>
          <w:szCs w:val="23"/>
          <w:u w:val="none"/>
          <w:rtl w:val="0"/>
        </w:rPr>
        <w:t>t</w:t>
      </w:r>
      <w:r>
        <w:rPr>
          <w:rFonts w:ascii="Times New Roman" w:eastAsia="Times New Roman" w:hAnsi="Times New Roman" w:cs="Times New Roman"/>
          <w:b/>
          <w:bCs/>
          <w:i w:val="0"/>
          <w:iCs w:val="0"/>
          <w:strike w:val="0"/>
          <w:color w:val="FEFEFE"/>
          <w:spacing w:val="0"/>
          <w:sz w:val="6"/>
          <w:szCs w:val="6"/>
          <w:u w:val="none"/>
          <w:rtl w:val="0"/>
        </w:rPr>
        <w:t>ry</w:t>
      </w:r>
      <w:r>
        <w:rPr>
          <w:rFonts w:ascii="Garamond" w:eastAsia="Garamond" w:hAnsi="Garamond" w:cs="Garamond"/>
          <w:b w:val="0"/>
          <w:bCs w:val="0"/>
          <w:i w:val="0"/>
          <w:iCs w:val="0"/>
          <w:strike w:val="0"/>
          <w:color w:val="231F20"/>
          <w:spacing w:val="0"/>
          <w:sz w:val="23"/>
          <w:szCs w:val="23"/>
          <w:u w:val="none"/>
          <w:rtl w:val="0"/>
        </w:rPr>
        <w:t>e</w:t>
      </w:r>
      <w:r>
        <w:rPr>
          <w:rFonts w:ascii="Times New Roman" w:eastAsia="Times New Roman" w:hAnsi="Times New Roman" w:cs="Times New Roman"/>
          <w:b/>
          <w:bCs/>
          <w:i w:val="0"/>
          <w:iCs w:val="0"/>
          <w:strike w:val="0"/>
          <w:color w:val="auto"/>
          <w:spacing w:val="0"/>
          <w:sz w:val="6"/>
          <w:szCs w:val="6"/>
          <w:u w:val="none"/>
          <w:rtl w:val="0"/>
        </w:rPr>
        <w:t xml:space="preserve"> </w:t>
      </w:r>
      <w:r>
        <w:rPr>
          <w:rFonts w:ascii="Times New Roman" w:eastAsia="Times New Roman" w:hAnsi="Times New Roman" w:cs="Times New Roman"/>
          <w:b/>
          <w:bCs/>
          <w:i w:val="0"/>
          <w:iCs w:val="0"/>
          <w:strike w:val="0"/>
          <w:color w:val="FEFEFE"/>
          <w:spacing w:val="0"/>
          <w:sz w:val="6"/>
          <w:szCs w:val="6"/>
          <w:u w:val="none"/>
          <w:rtl w:val="0"/>
        </w:rPr>
        <w:t>Wo</w:t>
      </w:r>
      <w:r>
        <w:rPr>
          <w:rFonts w:ascii="Garamond" w:eastAsia="Garamond" w:hAnsi="Garamond" w:cs="Garamond"/>
          <w:b w:val="0"/>
          <w:bCs w:val="0"/>
          <w:i w:val="0"/>
          <w:iCs w:val="0"/>
          <w:strike w:val="0"/>
          <w:color w:val="231F20"/>
          <w:spacing w:val="0"/>
          <w:sz w:val="23"/>
          <w:szCs w:val="23"/>
          <w:u w:val="none"/>
          <w:rtl w:val="0"/>
        </w:rPr>
        <w:t>.</w:t>
      </w:r>
      <w:r>
        <w:rPr>
          <w:rFonts w:ascii="Times New Roman" w:eastAsia="Times New Roman" w:hAnsi="Times New Roman" w:cs="Times New Roman"/>
          <w:b/>
          <w:bCs/>
          <w:i w:val="0"/>
          <w:iCs w:val="0"/>
          <w:strike w:val="0"/>
          <w:color w:val="FEFEFE"/>
          <w:spacing w:val="0"/>
          <w:sz w:val="6"/>
          <w:szCs w:val="6"/>
          <w:u w:val="none"/>
          <w:rtl w:val="0"/>
        </w:rPr>
        <w:t>rl</w:t>
      </w:r>
      <w:r>
        <w:rPr>
          <w:rFonts w:ascii="Garamond" w:eastAsia="Garamond" w:hAnsi="Garamond" w:cs="Garamond"/>
          <w:b w:val="0"/>
          <w:bCs w:val="0"/>
          <w:i w:val="0"/>
          <w:iCs w:val="0"/>
          <w:strike w:val="0"/>
          <w:color w:val="auto"/>
          <w:spacing w:val="0"/>
          <w:sz w:val="23"/>
          <w:szCs w:val="23"/>
          <w:u w:val="none"/>
          <w:rtl w:val="0"/>
        </w:rPr>
        <w:t xml:space="preserve"> </w:t>
      </w:r>
      <w:r>
        <w:rPr>
          <w:rFonts w:ascii="Times New Roman" w:eastAsia="Times New Roman" w:hAnsi="Times New Roman" w:cs="Times New Roman"/>
          <w:b/>
          <w:bCs/>
          <w:i w:val="0"/>
          <w:iCs w:val="0"/>
          <w:strike w:val="0"/>
          <w:color w:val="FEFEFE"/>
          <w:spacing w:val="17"/>
          <w:sz w:val="6"/>
          <w:szCs w:val="6"/>
          <w:u w:val="none"/>
          <w:rtl w:val="0"/>
        </w:rPr>
        <w:t>d</w:t>
      </w:r>
      <w:r>
        <w:rPr>
          <w:rFonts w:ascii="Garamond" w:eastAsia="Garamond" w:hAnsi="Garamond" w:cs="Garamond"/>
          <w:b w:val="0"/>
          <w:bCs w:val="0"/>
          <w:i w:val="0"/>
          <w:iCs w:val="0"/>
          <w:strike w:val="0"/>
          <w:color w:val="231F20"/>
          <w:spacing w:val="17"/>
          <w:sz w:val="23"/>
          <w:szCs w:val="23"/>
          <w:u w:val="none"/>
          <w:rtl w:val="0"/>
        </w:rPr>
        <w:t>The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remaining</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men</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and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all</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women</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were</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classed</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as</w:t>
      </w:r>
      <w:r>
        <w:rPr>
          <w:rFonts w:ascii="Garamond" w:eastAsia="Garamond" w:hAnsi="Garamond" w:cs="Garamond"/>
          <w:b w:val="0"/>
          <w:bCs w:val="0"/>
          <w:i w:val="0"/>
          <w:iCs w:val="0"/>
          <w:strike w:val="0"/>
          <w:color w:val="231F20"/>
          <w:spacing w:val="0"/>
          <w:sz w:val="23"/>
          <w:szCs w:val="23"/>
          <w:u w:val="none"/>
          <w:rtl w:val="0"/>
        </w:rPr>
        <w:t xml:space="preserve"> </w:t>
      </w:r>
      <w:r>
        <w:rPr>
          <w:rFonts w:ascii="Garamond" w:eastAsia="Garamond" w:hAnsi="Garamond" w:cs="Garamond"/>
          <w:b w:val="0"/>
          <w:bCs w:val="0"/>
          <w:i w:val="0"/>
          <w:iCs w:val="0"/>
          <w:strike w:val="0"/>
          <w:color w:val="231F20"/>
          <w:spacing w:val="2"/>
          <w:sz w:val="23"/>
          <w:szCs w:val="23"/>
          <w:u w:val="none"/>
          <w:rtl w:val="0"/>
        </w:rPr>
        <w:t>passive</w:t>
      </w:r>
    </w:p>
    <w:p>
      <w:pPr>
        <w:bidi w:val="0"/>
        <w:spacing w:before="54" w:after="0" w:line="258" w:lineRule="atLeast"/>
        <w:ind w:left="760" w:right="-200" w:firstLine="0"/>
        <w:jc w:val="both"/>
        <w:outlineLvl w:val="9"/>
        <w:rPr>
          <w:rFonts w:ascii="Garamond" w:eastAsia="Garamond" w:hAnsi="Garamond" w:cs="Garamond"/>
          <w:sz w:val="23"/>
          <w:szCs w:val="23"/>
        </w:rPr>
      </w:pPr>
      <w:r>
        <w:rPr>
          <w:rFonts w:ascii="Garamond" w:eastAsia="Garamond" w:hAnsi="Garamond" w:cs="Garamond"/>
          <w:b w:val="0"/>
          <w:bCs w:val="0"/>
          <w:i w:val="0"/>
          <w:iCs w:val="0"/>
          <w:strike w:val="0"/>
          <w:color w:val="231F20"/>
          <w:spacing w:val="0"/>
          <w:sz w:val="23"/>
          <w:szCs w:val="23"/>
          <w:u w:val="none"/>
          <w:rtl w:val="0"/>
        </w:rPr>
        <w:t>citizens. To qualify as an elector and then as a member of the Assembly,</w:t>
      </w:r>
    </w:p>
    <w:p>
      <w:r>
        <w:rPr>
          <w:b/>
          <w:color w:val="FF0000"/>
          <w:sz w:val="24"/>
        </w:rPr>
        <w:t>This document was truncated here because it was created in the Evaluation Mode.</w:t>
      </w:r>
    </w:p>
    <w:sectPr>
      <w:headerReference w:type="default" r:id="rId41"/>
      <w:footerReference w:type="even" r:id="rId42"/>
      <w:footerReference w:type="default" r:id="rId43"/>
      <w:pgSz w:w="12240" w:h="15840"/>
      <w:pgMar w:top="1100" w:right="0" w:bottom="1100" w:left="500" w:header="708" w:footer="560"/>
      <w:cols w:space="708"/>
      <w:titlePg w:val="0"/>
    </w:sectPr>
  </w:body>
</w:document>
</file>

<file path=word/fontTable.xml><?xml version="1.0" encoding="utf-8"?>
<w:fonts xmlns:r="http://schemas.openxmlformats.org/officeDocument/2006/relationships" xmlns:w="http://schemas.openxmlformats.org/wordprocessingml/2006/main"/>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
      <w:rPr>
        <w:b/>
        <w:color w:val="FF0000"/>
        <w:sz w:val="24"/>
      </w:rPr>
      <w:t>Created with an evaluation copy of Aspose.Words. To discover the full versions of our APIs please visit: https://products.aspose.com/words/</w:t>
    </w:r>
  </w:p>
  <w:p>
    <w:pPr>
      <w:bidi w:val="0"/>
      <w:spacing w:before="0" w:after="0" w:line="178" w:lineRule="exact"/>
      <w:ind w:left="760" w:right="-200" w:firstLine="0"/>
      <w:jc w:val="both"/>
    </w:pPr>
    <w:r>
      <w:rPr>
        <w:rFonts w:ascii="Arial" w:eastAsia="Arial" w:hAnsi="Arial" w:cs="Arial"/>
        <w:b w:val="0"/>
        <w:bCs w:val="0"/>
        <w:i w:val="0"/>
        <w:iCs w:val="0"/>
        <w:strike w:val="0"/>
        <w:color w:val="231F20"/>
        <w:spacing w:val="0"/>
        <w:sz w:val="16"/>
        <w:szCs w:val="16"/>
        <w:u w:val="none"/>
        <w:rtl w:val="0"/>
      </w:rPr>
      <w:fldChar w:fldCharType="begin"/>
    </w:r>
    <w:r>
      <w:rPr>
        <w:rFonts w:ascii="Arial" w:eastAsia="Arial" w:hAnsi="Arial" w:cs="Arial"/>
        <w:b w:val="0"/>
        <w:bCs w:val="0"/>
        <w:i w:val="0"/>
        <w:iCs w:val="0"/>
        <w:strike w:val="0"/>
        <w:color w:val="231F20"/>
        <w:spacing w:val="0"/>
        <w:sz w:val="16"/>
        <w:szCs w:val="16"/>
        <w:u w:val="none"/>
        <w:rtl w:val="0"/>
      </w:rPr>
      <w:instrText xml:space="preserve"> PAGE </w:instrText>
    </w:r>
    <w:r>
      <w:rPr>
        <w:rFonts w:ascii="Arial" w:eastAsia="Arial" w:hAnsi="Arial" w:cs="Arial"/>
        <w:b w:val="0"/>
        <w:bCs w:val="0"/>
        <w:i w:val="0"/>
        <w:iCs w:val="0"/>
        <w:strike w:val="0"/>
        <w:color w:val="231F20"/>
        <w:spacing w:val="0"/>
        <w:sz w:val="16"/>
        <w:szCs w:val="16"/>
        <w:u w:val="none"/>
        <w:rtl w:val="0"/>
      </w:rPr>
      <w:fldChar w:fldCharType="separate"/>
    </w:r>
    <w:r>
      <w:rPr>
        <w:rFonts w:ascii="Arial" w:eastAsia="Arial" w:hAnsi="Arial" w:cs="Arial"/>
        <w:b w:val="0"/>
        <w:bCs w:val="0"/>
        <w:i w:val="0"/>
        <w:iCs w:val="0"/>
        <w:strike w:val="0"/>
        <w:color w:val="231F20"/>
        <w:spacing w:val="0"/>
        <w:sz w:val="16"/>
        <w:szCs w:val="16"/>
        <w:u w:val="none"/>
        <w:rtl w:val="0"/>
      </w:rPr>
      <w:t>12</w:t>
    </w:r>
    <w:r>
      <w:rPr>
        <w:rFonts w:ascii="Arial" w:eastAsia="Arial" w:hAnsi="Arial" w:cs="Arial"/>
        <w:b w:val="0"/>
        <w:bCs w:val="0"/>
        <w:i w:val="0"/>
        <w:iCs w:val="0"/>
        <w:strike w:val="0"/>
        <w:color w:val="231F20"/>
        <w:spacing w:val="0"/>
        <w:sz w:val="16"/>
        <w:szCs w:val="16"/>
        <w:u w:val="none"/>
        <w:rtl w:val="0"/>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
      <w:rPr>
        <w:b/>
        <w:color w:val="FF0000"/>
        <w:sz w:val="24"/>
      </w:rPr>
      <w:t>Created with an evaluation copy of Aspose.Words. To discover the full versions of our APIs please visit: https://products.aspose.com/words/</w:t>
    </w:r>
  </w:p>
  <w:p>
    <w:pPr>
      <w:bidi w:val="0"/>
      <w:spacing w:before="0" w:after="0" w:line="178" w:lineRule="exact"/>
      <w:ind w:left="10400" w:right="-200" w:firstLine="0"/>
      <w:jc w:val="both"/>
    </w:pPr>
    <w:r>
      <w:rPr>
        <w:rFonts w:ascii="Arial" w:eastAsia="Arial" w:hAnsi="Arial" w:cs="Arial"/>
        <w:b w:val="0"/>
        <w:bCs w:val="0"/>
        <w:i w:val="0"/>
        <w:iCs w:val="0"/>
        <w:strike w:val="0"/>
        <w:color w:val="231F20"/>
        <w:spacing w:val="0"/>
        <w:sz w:val="16"/>
        <w:szCs w:val="16"/>
        <w:u w:val="none"/>
        <w:shd w:val="clear" w:color="auto" w:fill="ACB6E1"/>
        <w:rtl w:val="0"/>
      </w:rPr>
      <w:fldChar w:fldCharType="begin"/>
    </w:r>
    <w:r>
      <w:rPr>
        <w:rFonts w:ascii="Arial" w:eastAsia="Arial" w:hAnsi="Arial" w:cs="Arial"/>
        <w:b w:val="0"/>
        <w:bCs w:val="0"/>
        <w:i w:val="0"/>
        <w:iCs w:val="0"/>
        <w:strike w:val="0"/>
        <w:color w:val="231F20"/>
        <w:spacing w:val="0"/>
        <w:sz w:val="16"/>
        <w:szCs w:val="16"/>
        <w:u w:val="none"/>
        <w:shd w:val="clear" w:color="auto" w:fill="ACB6E1"/>
        <w:rtl w:val="0"/>
      </w:rPr>
      <w:instrText xml:space="preserve"> PAGE </w:instrText>
    </w:r>
    <w:r>
      <w:rPr>
        <w:rFonts w:ascii="Arial" w:eastAsia="Arial" w:hAnsi="Arial" w:cs="Arial"/>
        <w:b w:val="0"/>
        <w:bCs w:val="0"/>
        <w:i w:val="0"/>
        <w:iCs w:val="0"/>
        <w:strike w:val="0"/>
        <w:color w:val="231F20"/>
        <w:spacing w:val="0"/>
        <w:sz w:val="16"/>
        <w:szCs w:val="16"/>
        <w:u w:val="none"/>
        <w:shd w:val="clear" w:color="auto" w:fill="ACB6E1"/>
        <w:rtl w:val="0"/>
      </w:rPr>
      <w:fldChar w:fldCharType="separate"/>
    </w:r>
    <w:r>
      <w:rPr>
        <w:rFonts w:ascii="Arial" w:eastAsia="Arial" w:hAnsi="Arial" w:cs="Arial"/>
        <w:b w:val="0"/>
        <w:bCs w:val="0"/>
        <w:i w:val="0"/>
        <w:iCs w:val="0"/>
        <w:strike w:val="0"/>
        <w:color w:val="231F20"/>
        <w:spacing w:val="0"/>
        <w:sz w:val="16"/>
        <w:szCs w:val="16"/>
        <w:u w:val="none"/>
        <w:shd w:val="clear" w:color="auto" w:fill="ACB6E1"/>
        <w:rtl w:val="0"/>
      </w:rPr>
      <w:t>13</w:t>
    </w:r>
    <w:r>
      <w:rPr>
        <w:rFonts w:ascii="Arial" w:eastAsia="Arial" w:hAnsi="Arial" w:cs="Arial"/>
        <w:b w:val="0"/>
        <w:bCs w:val="0"/>
        <w:i w:val="0"/>
        <w:iCs w:val="0"/>
        <w:strike w:val="0"/>
        <w:color w:val="231F20"/>
        <w:spacing w:val="0"/>
        <w:sz w:val="16"/>
        <w:szCs w:val="16"/>
        <w:u w:val="none"/>
        <w:shd w:val="clear" w:color="auto" w:fill="ACB6E1"/>
        <w:rtl w:val="0"/>
      </w:rPr>
      <w:fldChar w:fldCharType="end"/>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
      <w:drawing>
        <wp:anchor simplePos="0" relativeHeight="251658240" behindDoc="1" locked="0" layoutInCell="1" allowOverlap="1">
          <wp:simplePos x="0" y="0"/>
          <wp:positionH relativeFrom="margin">
            <wp:align>center</wp:align>
          </wp:positionH>
          <wp:positionV relativeFrom="margin">
            <wp:align>center</wp:align>
          </wp:positionV>
          <wp:extent cx="7454900" cy="4051576"/>
          <wp:wrapNone/>
          <wp:docPr id="10010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0" name=""/>
                  <pic:cNvPicPr>
                    <a:picLocks noChangeAspect="1"/>
                  </pic:cNvPicPr>
                </pic:nvPicPr>
                <pic:blipFill>
                  <a:blip xmlns:r="http://schemas.openxmlformats.org/officeDocument/2006/relationships" r:embed="rId1">
                    <a:lum bright="70000" contrast="-70000"/>
                  </a:blip>
                  <a:stretch>
                    <a:fillRect/>
                  </a:stretch>
                </pic:blipFill>
                <pic:spPr>
                  <a:xfrm>
                    <a:off x="0" y="0"/>
                    <a:ext cx="7454900" cy="4051576"/>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1"/>
      <w:lvlJc w:val="left"/>
      <w:pPr>
        <w:tabs>
          <w:tab w:val="num" w:pos="402"/>
        </w:tabs>
        <w:ind w:left="402" w:hanging="362"/>
      </w:pPr>
      <w:rPr>
        <w:rFonts w:ascii="Times New Roman" w:eastAsia="Times New Roman" w:hAnsi="Times New Roman" w:cs="Times New Roman"/>
        <w:b w:val="0"/>
        <w:bCs w:val="0"/>
        <w:i w:val="0"/>
        <w:iCs w:val="0"/>
        <w:sz w:val="24"/>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
    <w:nsid w:val="00000002"/>
    <w:multiLevelType w:val="multilevel"/>
    <w:tmpl w:val="00000002"/>
    <w:lvl w:ilvl="0">
      <w:start w:val="2"/>
      <w:numFmt w:val="decimal"/>
      <w:lvlText w:val="1.%1"/>
      <w:lvlJc w:val="left"/>
      <w:pPr>
        <w:tabs>
          <w:tab w:val="num" w:pos="1124"/>
        </w:tabs>
        <w:ind w:left="1124" w:hanging="364"/>
      </w:pPr>
      <w:rPr>
        <w:rFonts w:ascii="Times New Roman" w:eastAsia="Times New Roman" w:hAnsi="Times New Roman" w:cs="Times New Roman"/>
        <w:b w:val="0"/>
        <w:bCs w:val="0"/>
        <w:i w:val="0"/>
        <w:iCs w:val="0"/>
        <w:sz w:val="24"/>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
    <w:nsid w:val="00000003"/>
    <w:multiLevelType w:val="multilevel"/>
    <w:tmpl w:val="00000003"/>
    <w:lvl w:ilvl="0">
      <w:start w:val="3"/>
      <w:numFmt w:val="decimal"/>
      <w:lvlText w:val="1.%1"/>
      <w:lvlJc w:val="left"/>
      <w:pPr>
        <w:tabs>
          <w:tab w:val="num" w:pos="1120"/>
        </w:tabs>
        <w:ind w:left="1120" w:hanging="360"/>
      </w:pPr>
      <w:rPr>
        <w:rFonts w:ascii="Times New Roman" w:eastAsia="Times New Roman" w:hAnsi="Times New Roman" w:cs="Times New Roman"/>
        <w:b w:val="0"/>
        <w:bCs w:val="0"/>
        <w:i w:val="0"/>
        <w:iCs w:val="0"/>
        <w:sz w:val="24"/>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
    <w:nsid w:val="00000004"/>
    <w:multiLevelType w:val="multilevel"/>
    <w:tmpl w:val="00000004"/>
    <w:lvl w:ilvl="0">
      <w:start w:val="1"/>
      <w:numFmt w:val="decimal"/>
      <w:lvlText w:val="%1."/>
      <w:lvlJc w:val="left"/>
      <w:pPr>
        <w:tabs>
          <w:tab w:val="num" w:pos="824"/>
        </w:tabs>
        <w:ind w:left="600" w:firstLine="0"/>
      </w:pPr>
      <w:rPr>
        <w:rFonts w:ascii="Tahoma" w:eastAsia="Tahoma" w:hAnsi="Tahoma" w:cs="Tahoma"/>
        <w:b w:val="0"/>
        <w:bCs w:val="0"/>
        <w:i w:val="0"/>
        <w:iCs w:val="0"/>
        <w:sz w:val="1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
    <w:nsid w:val="00000005"/>
    <w:multiLevelType w:val="multilevel"/>
    <w:tmpl w:val="00000005"/>
    <w:lvl w:ilvl="0">
      <w:start w:val="2"/>
      <w:numFmt w:val="decimal"/>
      <w:lvlText w:val="%1."/>
      <w:lvlJc w:val="left"/>
      <w:pPr>
        <w:tabs>
          <w:tab w:val="num" w:pos="827"/>
        </w:tabs>
        <w:ind w:left="600" w:firstLine="0"/>
      </w:pPr>
      <w:rPr>
        <w:rFonts w:ascii="Tahoma" w:eastAsia="Tahoma" w:hAnsi="Tahoma" w:cs="Tahoma"/>
        <w:b w:val="0"/>
        <w:bCs w:val="0"/>
        <w:i w:val="0"/>
        <w:iCs w:val="0"/>
        <w:sz w:val="1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
    <w:nsid w:val="00000006"/>
    <w:multiLevelType w:val="multilevel"/>
    <w:tmpl w:val="00000006"/>
    <w:lvl w:ilvl="0">
      <w:start w:val="1"/>
      <w:numFmt w:val="decimal"/>
      <w:lvlText w:val="%1."/>
      <w:lvlJc w:val="left"/>
      <w:pPr>
        <w:tabs>
          <w:tab w:val="num" w:pos="6939"/>
        </w:tabs>
        <w:ind w:left="6740" w:firstLine="0"/>
      </w:pPr>
      <w:rPr>
        <w:rFonts w:ascii="Tahoma" w:eastAsia="Tahoma" w:hAnsi="Tahoma" w:cs="Tahoma"/>
        <w:b w:val="0"/>
        <w:bCs w:val="0"/>
        <w:i w:val="0"/>
        <w:iCs w:val="0"/>
        <w:sz w:val="1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
    <w:nsid w:val="00000007"/>
    <w:multiLevelType w:val="multilevel"/>
    <w:tmpl w:val="00000007"/>
    <w:lvl w:ilvl="0">
      <w:start w:val="1"/>
      <w:numFmt w:val="decimal"/>
      <w:lvlText w:val="%1."/>
      <w:lvlJc w:val="left"/>
      <w:pPr>
        <w:tabs>
          <w:tab w:val="num" w:pos="6840"/>
        </w:tabs>
        <w:ind w:left="6840" w:hanging="260"/>
      </w:pPr>
      <w:rPr>
        <w:rFonts w:ascii="Arial" w:eastAsia="Arial" w:hAnsi="Arial" w:cs="Arial"/>
        <w:b w:val="0"/>
        <w:bCs w:val="0"/>
        <w:i w:val="0"/>
        <w:iCs w:val="0"/>
        <w:sz w:val="1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7">
    <w:nsid w:val="00000008"/>
    <w:multiLevelType w:val="multilevel"/>
    <w:tmpl w:val="00000008"/>
    <w:lvl w:ilvl="0">
      <w:start w:val="1"/>
      <w:numFmt w:val="decimal"/>
      <w:lvlText w:val="3.%1"/>
      <w:lvlJc w:val="left"/>
      <w:pPr>
        <w:tabs>
          <w:tab w:val="num" w:pos="1133"/>
        </w:tabs>
        <w:ind w:left="1133" w:hanging="373"/>
      </w:pPr>
      <w:rPr>
        <w:rFonts w:ascii="Times New Roman" w:eastAsia="Times New Roman" w:hAnsi="Times New Roman" w:cs="Times New Roman"/>
        <w:b w:val="0"/>
        <w:bCs w:val="0"/>
        <w:i w:val="0"/>
        <w:iCs w:val="0"/>
        <w:sz w:val="24"/>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8">
    <w:nsid w:val="00000009"/>
    <w:multiLevelType w:val="multilevel"/>
    <w:tmpl w:val="00000009"/>
    <w:lvl w:ilvl="0">
      <w:start w:val="2"/>
      <w:numFmt w:val="decimal"/>
      <w:lvlText w:val="3.%1"/>
      <w:lvlJc w:val="left"/>
      <w:pPr>
        <w:tabs>
          <w:tab w:val="num" w:pos="405"/>
        </w:tabs>
        <w:ind w:left="405" w:hanging="365"/>
      </w:pPr>
      <w:rPr>
        <w:rFonts w:ascii="Times New Roman" w:eastAsia="Times New Roman" w:hAnsi="Times New Roman" w:cs="Times New Roman"/>
        <w:b w:val="0"/>
        <w:bCs w:val="0"/>
        <w:i w:val="0"/>
        <w:iCs w:val="0"/>
        <w:sz w:val="24"/>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
    <w:nsid w:val="0000000A"/>
    <w:multiLevelType w:val="multilevel"/>
    <w:tmpl w:val="0000000A"/>
    <w:lvl w:ilvl="0">
      <w:start w:val="1"/>
      <w:numFmt w:val="decimal"/>
      <w:lvlText w:val="%1."/>
      <w:lvlJc w:val="left"/>
      <w:pPr>
        <w:tabs>
          <w:tab w:val="num" w:pos="1200"/>
        </w:tabs>
        <w:ind w:left="1200" w:hanging="260"/>
      </w:pPr>
      <w:rPr>
        <w:rFonts w:ascii="Tahoma" w:eastAsia="Tahoma" w:hAnsi="Tahoma" w:cs="Tahoma"/>
        <w:b w:val="0"/>
        <w:bCs w:val="0"/>
        <w:i w:val="0"/>
        <w:iCs w:val="0"/>
        <w:sz w:val="1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0">
    <w:nsid w:val="0000000B"/>
    <w:multiLevelType w:val="multilevel"/>
    <w:tmpl w:val="0000000B"/>
    <w:lvl w:ilvl="0">
      <w:start w:val="5"/>
      <w:numFmt w:val="decimal"/>
      <w:lvlText w:val="%1."/>
      <w:lvlJc w:val="left"/>
      <w:pPr>
        <w:tabs>
          <w:tab w:val="num" w:pos="1200"/>
        </w:tabs>
        <w:ind w:left="1200" w:hanging="260"/>
      </w:pPr>
      <w:rPr>
        <w:rFonts w:ascii="Tahoma" w:eastAsia="Tahoma" w:hAnsi="Tahoma" w:cs="Tahoma"/>
        <w:b w:val="0"/>
        <w:bCs w:val="0"/>
        <w:i w:val="0"/>
        <w:iCs w:val="0"/>
        <w:sz w:val="1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1">
    <w:nsid w:val="0000000C"/>
    <w:multiLevelType w:val="multilevel"/>
    <w:tmpl w:val="0000000C"/>
    <w:lvl w:ilvl="0">
      <w:start w:val="1"/>
      <w:numFmt w:val="decimal"/>
      <w:lvlText w:val="%1."/>
      <w:lvlJc w:val="left"/>
      <w:pPr>
        <w:tabs>
          <w:tab w:val="num" w:pos="1180"/>
        </w:tabs>
        <w:ind w:left="1180" w:hanging="240"/>
      </w:pPr>
      <w:rPr>
        <w:rFonts w:ascii="Arial" w:eastAsia="Arial" w:hAnsi="Arial" w:cs="Arial"/>
        <w:b w:val="0"/>
        <w:bCs w:val="0"/>
        <w:i w:val="0"/>
        <w:iCs w:val="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
    <w:nsid w:val="0000000D"/>
    <w:multiLevelType w:val="multilevel"/>
    <w:tmpl w:val="0000000D"/>
    <w:lvl w:ilvl="0">
      <w:start w:val="1"/>
      <w:numFmt w:val="decimal"/>
      <w:lvlText w:val="%1."/>
      <w:lvlJc w:val="left"/>
      <w:pPr>
        <w:tabs>
          <w:tab w:val="num" w:pos="1240"/>
        </w:tabs>
        <w:ind w:left="1240" w:hanging="240"/>
      </w:pPr>
      <w:rPr>
        <w:rFonts w:ascii="Arial" w:eastAsia="Arial" w:hAnsi="Arial" w:cs="Arial"/>
        <w:b w:val="0"/>
        <w:bCs w:val="0"/>
        <w:i w:val="0"/>
        <w:iCs w:val="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3">
    <w:nsid w:val="0000000E"/>
    <w:multiLevelType w:val="multilevel"/>
    <w:tmpl w:val="0000000E"/>
    <w:lvl w:ilvl="0">
      <w:start w:val="3"/>
      <w:numFmt w:val="decimal"/>
      <w:lvlText w:val="%1."/>
      <w:lvlJc w:val="left"/>
      <w:pPr>
        <w:tabs>
          <w:tab w:val="num" w:pos="1240"/>
        </w:tabs>
        <w:ind w:left="1240" w:hanging="240"/>
      </w:pPr>
      <w:rPr>
        <w:rFonts w:ascii="Arial" w:eastAsia="Arial" w:hAnsi="Arial" w:cs="Arial"/>
        <w:b w:val="0"/>
        <w:bCs w:val="0"/>
        <w:i w:val="0"/>
        <w:iCs w:val="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nsid w:val="0000000F"/>
    <w:multiLevelType w:val="multilevel"/>
    <w:tmpl w:val="0000000F"/>
    <w:lvl w:ilvl="0">
      <w:start w:val="6"/>
      <w:numFmt w:val="decimal"/>
      <w:lvlText w:val="%1."/>
      <w:lvlJc w:val="left"/>
      <w:pPr>
        <w:tabs>
          <w:tab w:val="num" w:pos="1240"/>
        </w:tabs>
        <w:ind w:left="1240" w:hanging="240"/>
      </w:pPr>
      <w:rPr>
        <w:rFonts w:ascii="Arial" w:eastAsia="Arial" w:hAnsi="Arial" w:cs="Arial"/>
        <w:b w:val="0"/>
        <w:bCs w:val="0"/>
        <w:i w:val="0"/>
        <w:iCs w:val="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zoom w:percent="100"/>
  <w:defaultTabStop w:val="720"/>
  <w:evenAndOddHeaders/>
  <w:noPunctuationKerning/>
  <w:characterSpacingControl w:val="doNotCompress"/>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BCE"/>
    <w:rPr>
      <w:sz w:val="24"/>
      <w:szCs w:val="24"/>
    </w:rPr>
  </w:style>
  <w:style w:type="character" w:default="1" w:styleId="DefaultParagraphFont">
    <w:name w:val="Default Paragraph Font"/>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image" Target="media/image9.png" /><Relationship Id="rId13" Type="http://schemas.openxmlformats.org/officeDocument/2006/relationships/image" Target="media/image10.png" /><Relationship Id="rId14" Type="http://schemas.openxmlformats.org/officeDocument/2006/relationships/image" Target="media/image11.png" /><Relationship Id="rId15" Type="http://schemas.openxmlformats.org/officeDocument/2006/relationships/image" Target="media/image12.png" /><Relationship Id="rId16" Type="http://schemas.openxmlformats.org/officeDocument/2006/relationships/image" Target="media/image13.png" /><Relationship Id="rId17" Type="http://schemas.openxmlformats.org/officeDocument/2006/relationships/image" Target="media/image14.png" /><Relationship Id="rId18" Type="http://schemas.openxmlformats.org/officeDocument/2006/relationships/image" Target="media/image15.png" /><Relationship Id="rId19" Type="http://schemas.openxmlformats.org/officeDocument/2006/relationships/image" Target="media/image16.png" /><Relationship Id="rId2" Type="http://schemas.openxmlformats.org/officeDocument/2006/relationships/webSettings" Target="webSettings.xml" /><Relationship Id="rId20" Type="http://schemas.openxmlformats.org/officeDocument/2006/relationships/image" Target="media/image17.png" /><Relationship Id="rId21" Type="http://schemas.openxmlformats.org/officeDocument/2006/relationships/image" Target="media/image18.png" /><Relationship Id="rId22" Type="http://schemas.openxmlformats.org/officeDocument/2006/relationships/image" Target="media/image19.png" /><Relationship Id="rId23" Type="http://schemas.openxmlformats.org/officeDocument/2006/relationships/image" Target="media/image20.png" /><Relationship Id="rId24" Type="http://schemas.openxmlformats.org/officeDocument/2006/relationships/image" Target="media/image21.png" /><Relationship Id="rId25" Type="http://schemas.openxmlformats.org/officeDocument/2006/relationships/image" Target="media/image22.png" /><Relationship Id="rId26" Type="http://schemas.openxmlformats.org/officeDocument/2006/relationships/image" Target="media/image23.png" /><Relationship Id="rId27" Type="http://schemas.openxmlformats.org/officeDocument/2006/relationships/image" Target="media/image24.png" /><Relationship Id="rId28" Type="http://schemas.openxmlformats.org/officeDocument/2006/relationships/image" Target="media/image25.png" /><Relationship Id="rId29" Type="http://schemas.openxmlformats.org/officeDocument/2006/relationships/image" Target="media/image26.png" /><Relationship Id="rId3" Type="http://schemas.openxmlformats.org/officeDocument/2006/relationships/fontTable" Target="fontTable.xml" /><Relationship Id="rId30" Type="http://schemas.openxmlformats.org/officeDocument/2006/relationships/image" Target="media/image27.png" /><Relationship Id="rId31" Type="http://schemas.openxmlformats.org/officeDocument/2006/relationships/image" Target="media/image28.png" /><Relationship Id="rId32" Type="http://schemas.openxmlformats.org/officeDocument/2006/relationships/image" Target="media/image29.png" /><Relationship Id="rId33" Type="http://schemas.openxmlformats.org/officeDocument/2006/relationships/image" Target="media/image30.png" /><Relationship Id="rId34" Type="http://schemas.openxmlformats.org/officeDocument/2006/relationships/image" Target="media/image31.png" /><Relationship Id="rId35" Type="http://schemas.openxmlformats.org/officeDocument/2006/relationships/image" Target="media/image32.png" /><Relationship Id="rId36" Type="http://schemas.openxmlformats.org/officeDocument/2006/relationships/image" Target="media/image33.png" /><Relationship Id="rId37" Type="http://schemas.openxmlformats.org/officeDocument/2006/relationships/image" Target="media/image34.png" /><Relationship Id="rId38" Type="http://schemas.openxmlformats.org/officeDocument/2006/relationships/image" Target="media/image35.png" /><Relationship Id="rId39" Type="http://schemas.openxmlformats.org/officeDocument/2006/relationships/image" Target="media/image36.png" /><Relationship Id="rId4" Type="http://schemas.openxmlformats.org/officeDocument/2006/relationships/image" Target="media/image1.png" /><Relationship Id="rId40" Type="http://schemas.openxmlformats.org/officeDocument/2006/relationships/image" Target="media/image37.png" /><Relationship Id="rId41" Type="http://schemas.openxmlformats.org/officeDocument/2006/relationships/header" Target="header1.xml" /><Relationship Id="rId42" Type="http://schemas.openxmlformats.org/officeDocument/2006/relationships/footer" Target="footer1.xml" /><Relationship Id="rId43" Type="http://schemas.openxmlformats.org/officeDocument/2006/relationships/footer" Target="footer2.xml" /><Relationship Id="rId44" Type="http://schemas.openxmlformats.org/officeDocument/2006/relationships/theme" Target="theme/theme1.xml" /><Relationship Id="rId45" Type="http://schemas.openxmlformats.org/officeDocument/2006/relationships/numbering" Target="numbering.xml" /><Relationship Id="rId46" Type="http://schemas.openxmlformats.org/officeDocument/2006/relationships/styles" Target="styles.xml"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png" /></Relationships>
</file>

<file path=word/_rels/header1.xml.rels><?xml version="1.0" encoding="utf-8" standalone="yes"?><Relationships xmlns="http://schemas.openxmlformats.org/package/2006/relationships"><Relationship Id="rId1" Type="http://schemas.openxmlformats.org/officeDocument/2006/relationships/image" Target="media/image3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0</TotalTime>
  <Pages>13</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Chapter-1.pmd</dc:title>
  <dc:creator>Administrator</dc:creator>
  <cp:revision>0</cp:revision>
</cp:coreProperties>
</file>